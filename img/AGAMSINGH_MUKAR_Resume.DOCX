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contactsection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240"/>
      </w:tblGrid>
      <w:tr w:rsidR="00BB2D1E" w14:paraId="7A48DD25" w14:textId="77777777">
        <w:trPr>
          <w:tblCellSpacing w:w="0" w:type="dxa"/>
        </w:trPr>
        <w:tc>
          <w:tcPr>
            <w:tcW w:w="12240" w:type="dxa"/>
            <w:tcBorders>
              <w:bottom w:val="single" w:sz="8" w:space="0" w:color="0C6BA1"/>
            </w:tcBorders>
            <w:shd w:val="clear" w:color="auto" w:fill="CEE1EC"/>
            <w:tcMar>
              <w:top w:w="60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 w14:paraId="7A48DD23" w14:textId="77777777" w:rsidR="00BB2D1E" w:rsidRDefault="00485717">
            <w:pPr>
              <w:pStyle w:val="documentaddress"/>
              <w:ind w:left="600" w:right="600"/>
              <w:jc w:val="center"/>
              <w:rPr>
                <w:rStyle w:val="documentcntcSecparagraph"/>
                <w:rFonts w:ascii="Open Sans" w:eastAsia="Open Sans" w:hAnsi="Open Sans" w:cs="Open Sans"/>
                <w:color w:val="000000"/>
              </w:rPr>
            </w:pP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Toronto, ON M2J 3A8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  | 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 +1 416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noBreakHyphen/>
              <w:t>823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noBreakHyphen/>
              <w:t>3886 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  | 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 agamsinghmukar@gmail.com  </w:t>
            </w:r>
          </w:p>
          <w:p w14:paraId="7A48DD24" w14:textId="77777777" w:rsidR="00BB2D1E" w:rsidRDefault="00BB2D1E">
            <w:pPr>
              <w:pStyle w:val="documentcntcSecparagraphParagraph"/>
              <w:pBdr>
                <w:top w:val="none" w:sz="0" w:space="0" w:color="auto"/>
              </w:pBdr>
              <w:spacing w:line="20" w:lineRule="atLeast"/>
              <w:jc w:val="center"/>
              <w:rPr>
                <w:rStyle w:val="documentcntcSecparagraph"/>
                <w:rFonts w:ascii="Open Sans" w:eastAsia="Open Sans" w:hAnsi="Open Sans" w:cs="Open Sans"/>
                <w:color w:val="000000"/>
                <w:sz w:val="2"/>
                <w:szCs w:val="2"/>
              </w:rPr>
            </w:pPr>
          </w:p>
        </w:tc>
      </w:tr>
    </w:tbl>
    <w:p w14:paraId="7A48DD26" w14:textId="77777777" w:rsidR="00BB2D1E" w:rsidRDefault="00485717">
      <w:pPr>
        <w:spacing w:line="0" w:lineRule="auto"/>
        <w:sectPr w:rsidR="00BB2D1E">
          <w:headerReference w:type="default" r:id="rId7"/>
          <w:footerReference w:type="default" r:id="rId8"/>
          <w:pgSz w:w="12240" w:h="15840"/>
          <w:pgMar w:top="0" w:right="0" w:bottom="600" w:left="0" w:header="0" w:footer="0" w:gutter="0"/>
          <w:cols w:space="720"/>
        </w:sectPr>
      </w:pPr>
      <w:r>
        <w:rPr>
          <w:color w:val="FFFFFF"/>
          <w:sz w:val="0"/>
        </w:rPr>
        <w:t>.</w:t>
      </w:r>
    </w:p>
    <w:p w14:paraId="7A48DD27" w14:textId="77777777" w:rsidR="00BB2D1E" w:rsidRDefault="00BB2D1E">
      <w:pPr>
        <w:spacing w:line="0" w:lineRule="auto"/>
      </w:pPr>
    </w:p>
    <w:p w14:paraId="7A48DD28" w14:textId="77777777" w:rsidR="00BB2D1E" w:rsidRDefault="00485717">
      <w:pPr>
        <w:pStyle w:val="documentname"/>
        <w:spacing w:before="500" w:after="600"/>
        <w:ind w:left="2340"/>
      </w:pPr>
      <w:r>
        <w:rPr>
          <w:rStyle w:val="span"/>
        </w:rPr>
        <w:t>AGAM SINGH</w:t>
      </w:r>
      <w:r>
        <w:t xml:space="preserve"> </w:t>
      </w:r>
      <w:r>
        <w:rPr>
          <w:rStyle w:val="span"/>
        </w:rPr>
        <w:t>MUKAR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740"/>
      </w:tblGrid>
      <w:tr w:rsidR="00BB2D1E" w14:paraId="7A48DD2B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0C6BA1"/>
            </w:tcBorders>
            <w:shd w:val="clear" w:color="auto" w:fill="CEE1EC"/>
          </w:tcPr>
          <w:p w14:paraId="7A48DD29" w14:textId="77777777" w:rsidR="00BB2D1E" w:rsidRDefault="00BB2D1E"/>
        </w:tc>
        <w:tc>
          <w:tcPr>
            <w:tcW w:w="8740" w:type="dxa"/>
            <w:tcBorders>
              <w:bottom w:val="single" w:sz="8" w:space="0" w:color="0C6BA1"/>
            </w:tcBorders>
          </w:tcPr>
          <w:p w14:paraId="7A48DD2A" w14:textId="77777777" w:rsidR="00BB2D1E" w:rsidRDefault="00BB2D1E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690"/>
      </w:tblGrid>
      <w:tr w:rsidR="00BB2D1E" w14:paraId="7A48DD34" w14:textId="77777777">
        <w:tc>
          <w:tcPr>
            <w:tcW w:w="2350" w:type="dxa"/>
            <w:tcMar>
              <w:top w:w="165" w:type="dxa"/>
              <w:left w:w="5" w:type="dxa"/>
              <w:bottom w:w="5" w:type="dxa"/>
              <w:right w:w="45" w:type="dxa"/>
            </w:tcMar>
            <w:hideMark/>
          </w:tcPr>
          <w:p w14:paraId="7A48DD2C" w14:textId="77777777" w:rsidR="00BB2D1E" w:rsidRDefault="00485717">
            <w:pPr>
              <w:pStyle w:val="documentsectiontitle"/>
              <w:ind w:right="120"/>
              <w:rPr>
                <w:rStyle w:val="documentheading"/>
              </w:rPr>
            </w:pPr>
            <w:r>
              <w:rPr>
                <w:rStyle w:val="documentheading"/>
              </w:rPr>
              <w:t>Education</w:t>
            </w:r>
          </w:p>
          <w:p w14:paraId="7A48DD2D" w14:textId="77777777" w:rsidR="00BB2D1E" w:rsidRDefault="00BB2D1E">
            <w:pPr>
              <w:pStyle w:val="documentheadingParagraph"/>
              <w:pBdr>
                <w:right w:val="none" w:sz="0" w:space="0" w:color="auto"/>
              </w:pBdr>
              <w:spacing w:line="280" w:lineRule="atLeast"/>
              <w:ind w:right="120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690" w:type="dxa"/>
            <w:tcMar>
              <w:top w:w="165" w:type="dxa"/>
              <w:left w:w="5" w:type="dxa"/>
              <w:bottom w:w="5" w:type="dxa"/>
              <w:right w:w="5" w:type="dxa"/>
            </w:tcMar>
            <w:hideMark/>
          </w:tcPr>
          <w:p w14:paraId="7A48DD2E" w14:textId="77777777" w:rsidR="00BB2D1E" w:rsidRDefault="00485717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Seneca College of Applied Arts </w:t>
            </w:r>
            <w:proofErr w:type="gramStart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And</w:t>
            </w:r>
            <w:proofErr w:type="gramEnd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Technology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North York, ON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 w14:paraId="7A48DD2F" w14:textId="77777777" w:rsidR="00BB2D1E" w:rsidRDefault="00485717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Diploma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Computer Programming</w:t>
            </w:r>
          </w:p>
          <w:p w14:paraId="7A48DD30" w14:textId="77777777" w:rsidR="00BB2D1E" w:rsidRDefault="00485717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RIMS </w:t>
            </w: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International Jr. College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Pune, India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 w14:paraId="7A48DD31" w14:textId="77777777" w:rsidR="00BB2D1E" w:rsidRDefault="00485717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12th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Computer Science, 04/2021</w:t>
            </w:r>
          </w:p>
          <w:p w14:paraId="7A48DD32" w14:textId="77777777" w:rsidR="00BB2D1E" w:rsidRDefault="00485717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proofErr w:type="spellStart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Vibgyor</w:t>
            </w:r>
            <w:proofErr w:type="spellEnd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High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Pune, India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 w14:paraId="7A48DD33" w14:textId="77777777" w:rsidR="00BB2D1E" w:rsidRDefault="00485717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10</w:t>
            </w:r>
            <w:proofErr w:type="gramStart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th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</w:t>
            </w:r>
            <w:proofErr w:type="gram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Science, 03/2019</w:t>
            </w:r>
          </w:p>
        </w:tc>
      </w:tr>
    </w:tbl>
    <w:p w14:paraId="7A48DD35" w14:textId="77777777" w:rsidR="00BB2D1E" w:rsidRDefault="00485717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740"/>
      </w:tblGrid>
      <w:tr w:rsidR="00BB2D1E" w14:paraId="7A48DD38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0C6BA1"/>
            </w:tcBorders>
            <w:shd w:val="clear" w:color="auto" w:fill="CEE1EC"/>
          </w:tcPr>
          <w:p w14:paraId="7A48DD36" w14:textId="77777777" w:rsidR="00BB2D1E" w:rsidRDefault="00BB2D1E"/>
        </w:tc>
        <w:tc>
          <w:tcPr>
            <w:tcW w:w="8740" w:type="dxa"/>
            <w:tcBorders>
              <w:bottom w:val="single" w:sz="8" w:space="0" w:color="0C6BA1"/>
            </w:tcBorders>
          </w:tcPr>
          <w:p w14:paraId="7A48DD37" w14:textId="77777777" w:rsidR="00BB2D1E" w:rsidRDefault="00BB2D1E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690"/>
      </w:tblGrid>
      <w:tr w:rsidR="00BB2D1E" w14:paraId="7A48DD3D" w14:textId="77777777">
        <w:tc>
          <w:tcPr>
            <w:tcW w:w="2350" w:type="dxa"/>
            <w:tcMar>
              <w:top w:w="165" w:type="dxa"/>
              <w:left w:w="5" w:type="dxa"/>
              <w:bottom w:w="5" w:type="dxa"/>
              <w:right w:w="45" w:type="dxa"/>
            </w:tcMar>
            <w:hideMark/>
          </w:tcPr>
          <w:p w14:paraId="7A48DD39" w14:textId="77777777" w:rsidR="00BB2D1E" w:rsidRDefault="00485717">
            <w:pPr>
              <w:pStyle w:val="documentsectiontitle"/>
              <w:ind w:right="120"/>
              <w:rPr>
                <w:rStyle w:val="documentheading"/>
              </w:rPr>
            </w:pPr>
            <w:r>
              <w:rPr>
                <w:rStyle w:val="documentheading"/>
              </w:rPr>
              <w:t>Professional Summary</w:t>
            </w:r>
          </w:p>
          <w:p w14:paraId="7A48DD3A" w14:textId="77777777" w:rsidR="00BB2D1E" w:rsidRDefault="00BB2D1E">
            <w:pPr>
              <w:pStyle w:val="documentheadingParagraph"/>
              <w:pBdr>
                <w:right w:val="none" w:sz="0" w:space="0" w:color="auto"/>
              </w:pBdr>
              <w:spacing w:line="280" w:lineRule="atLeast"/>
              <w:ind w:right="120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690" w:type="dxa"/>
            <w:tcMar>
              <w:top w:w="165" w:type="dxa"/>
              <w:left w:w="5" w:type="dxa"/>
              <w:bottom w:w="5" w:type="dxa"/>
              <w:right w:w="5" w:type="dxa"/>
            </w:tcMar>
            <w:hideMark/>
          </w:tcPr>
          <w:p w14:paraId="7A48DD3B" w14:textId="77777777" w:rsidR="00BB2D1E" w:rsidRDefault="00485717">
            <w:pPr>
              <w:pStyle w:val="p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Software Developer Intern with training and experience Java, </w:t>
            </w:r>
            <w:proofErr w:type="gramStart"/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C++</w:t>
            </w:r>
            <w:proofErr w:type="gramEnd"/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and Python programming. 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Knowledgeable in wide range of development languages and methodologies. Bright critical thinker with proven talent for learning quickly in results-oriented environment.</w:t>
            </w:r>
          </w:p>
          <w:p w14:paraId="7A48DD3C" w14:textId="77777777" w:rsidR="00BB2D1E" w:rsidRDefault="00485717">
            <w:pPr>
              <w:pStyle w:val="p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Dedicated Customer Service professional with knowledge of service delivery and proven m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ultitasking abilities. Committed to maintaining professional relationships to increase profitability and drive business results.</w:t>
            </w:r>
          </w:p>
        </w:tc>
      </w:tr>
    </w:tbl>
    <w:p w14:paraId="7A48DD3E" w14:textId="77777777" w:rsidR="00BB2D1E" w:rsidRDefault="00485717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740"/>
      </w:tblGrid>
      <w:tr w:rsidR="00BB2D1E" w14:paraId="7A48DD41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0C6BA1"/>
            </w:tcBorders>
            <w:shd w:val="clear" w:color="auto" w:fill="CEE1EC"/>
          </w:tcPr>
          <w:p w14:paraId="7A48DD3F" w14:textId="77777777" w:rsidR="00BB2D1E" w:rsidRDefault="00BB2D1E"/>
        </w:tc>
        <w:tc>
          <w:tcPr>
            <w:tcW w:w="8740" w:type="dxa"/>
            <w:tcBorders>
              <w:bottom w:val="single" w:sz="8" w:space="0" w:color="0C6BA1"/>
            </w:tcBorders>
          </w:tcPr>
          <w:p w14:paraId="7A48DD40" w14:textId="77777777" w:rsidR="00BB2D1E" w:rsidRDefault="00BB2D1E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690"/>
      </w:tblGrid>
      <w:tr w:rsidR="00BB2D1E" w14:paraId="7A48DD51" w14:textId="77777777">
        <w:tc>
          <w:tcPr>
            <w:tcW w:w="2350" w:type="dxa"/>
            <w:tcMar>
              <w:top w:w="165" w:type="dxa"/>
              <w:left w:w="5" w:type="dxa"/>
              <w:bottom w:w="5" w:type="dxa"/>
              <w:right w:w="45" w:type="dxa"/>
            </w:tcMar>
            <w:hideMark/>
          </w:tcPr>
          <w:p w14:paraId="7A48DD42" w14:textId="77777777" w:rsidR="00BB2D1E" w:rsidRDefault="00485717">
            <w:pPr>
              <w:pStyle w:val="documentsectiontitle"/>
              <w:ind w:right="120"/>
              <w:rPr>
                <w:rStyle w:val="documentheading"/>
              </w:rPr>
            </w:pPr>
            <w:r>
              <w:rPr>
                <w:rStyle w:val="documentheading"/>
              </w:rPr>
              <w:t>Skills</w:t>
            </w:r>
          </w:p>
          <w:p w14:paraId="7A48DD43" w14:textId="77777777" w:rsidR="00BB2D1E" w:rsidRDefault="00BB2D1E">
            <w:pPr>
              <w:pStyle w:val="documentheadingParagraph"/>
              <w:pBdr>
                <w:right w:val="none" w:sz="0" w:space="0" w:color="auto"/>
              </w:pBdr>
              <w:spacing w:line="280" w:lineRule="atLeast"/>
              <w:ind w:right="120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690" w:type="dxa"/>
            <w:tcMar>
              <w:top w:w="16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ocumentskill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94"/>
              <w:gridCol w:w="2893"/>
              <w:gridCol w:w="2893"/>
            </w:tblGrid>
            <w:tr w:rsidR="00BB2D1E" w14:paraId="7A48DD4F" w14:textId="77777777">
              <w:tc>
                <w:tcPr>
                  <w:tcW w:w="2868" w:type="dxa"/>
                  <w:tcMar>
                    <w:top w:w="5" w:type="dxa"/>
                    <w:left w:w="5" w:type="dxa"/>
                    <w:bottom w:w="5" w:type="dxa"/>
                    <w:right w:w="45" w:type="dxa"/>
                  </w:tcMar>
                  <w:hideMark/>
                </w:tcPr>
                <w:p w14:paraId="7A48DD44" w14:textId="77777777" w:rsidR="00BB2D1E" w:rsidRDefault="00485717">
                  <w:pPr>
                    <w:pStyle w:val="documentullinth-child1"/>
                    <w:numPr>
                      <w:ilvl w:val="0"/>
                      <w:numId w:val="1"/>
                    </w:numPr>
                    <w:spacing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Verbal and Written Communication</w:t>
                  </w:r>
                </w:p>
                <w:p w14:paraId="7A48DD45" w14:textId="77777777" w:rsidR="00BB2D1E" w:rsidRDefault="00485717">
                  <w:pPr>
                    <w:pStyle w:val="divdocumentulli"/>
                    <w:numPr>
                      <w:ilvl w:val="0"/>
                      <w:numId w:val="1"/>
                    </w:numPr>
                    <w:spacing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Team Collaboration</w:t>
                  </w:r>
                </w:p>
                <w:p w14:paraId="7A48DD46" w14:textId="77777777" w:rsidR="00BB2D1E" w:rsidRDefault="00485717">
                  <w:pPr>
                    <w:pStyle w:val="divdocumentulli"/>
                    <w:numPr>
                      <w:ilvl w:val="0"/>
                      <w:numId w:val="1"/>
                    </w:numPr>
                    <w:spacing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Software Design</w:t>
                  </w:r>
                </w:p>
                <w:p w14:paraId="7A48DD47" w14:textId="77777777" w:rsidR="00BB2D1E" w:rsidRDefault="00BB2D1E">
                  <w:pPr>
                    <w:pStyle w:val="documentskillpaddedlineParagraph"/>
                    <w:pBdr>
                      <w:right w:val="none" w:sz="0" w:space="0" w:color="auto"/>
                    </w:pBdr>
                    <w:spacing w:line="20" w:lineRule="atLeast"/>
                    <w:ind w:right="200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</w:rPr>
                  </w:pPr>
                </w:p>
              </w:tc>
              <w:tc>
                <w:tcPr>
                  <w:tcW w:w="2868" w:type="dxa"/>
                  <w:tcMar>
                    <w:top w:w="5" w:type="dxa"/>
                    <w:left w:w="5" w:type="dxa"/>
                    <w:bottom w:w="5" w:type="dxa"/>
                    <w:right w:w="45" w:type="dxa"/>
                  </w:tcMar>
                  <w:hideMark/>
                </w:tcPr>
                <w:p w14:paraId="7A48DD48" w14:textId="77777777" w:rsidR="00BB2D1E" w:rsidRDefault="00485717">
                  <w:pPr>
                    <w:pStyle w:val="documentullinth-child1"/>
                    <w:numPr>
                      <w:ilvl w:val="0"/>
                      <w:numId w:val="2"/>
                    </w:numPr>
                    <w:spacing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Code Writing</w:t>
                  </w:r>
                </w:p>
                <w:p w14:paraId="7A48DD49" w14:textId="77777777" w:rsidR="00BB2D1E" w:rsidRDefault="00485717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Responding to </w:t>
                  </w: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Difficult Customers</w:t>
                  </w:r>
                </w:p>
                <w:p w14:paraId="7A48DD4A" w14:textId="77777777" w:rsidR="00BB2D1E" w:rsidRDefault="00485717">
                  <w:pPr>
                    <w:pStyle w:val="divdocumentulli"/>
                    <w:numPr>
                      <w:ilvl w:val="0"/>
                      <w:numId w:val="2"/>
                    </w:numPr>
                    <w:spacing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Calm and Professional Under Pressure</w:t>
                  </w:r>
                </w:p>
                <w:p w14:paraId="7A48DD4B" w14:textId="77777777" w:rsidR="00BB2D1E" w:rsidRDefault="00BB2D1E">
                  <w:pPr>
                    <w:pStyle w:val="documentskillpaddedlineParagraph"/>
                    <w:pBdr>
                      <w:right w:val="none" w:sz="0" w:space="0" w:color="auto"/>
                    </w:pBdr>
                    <w:spacing w:line="20" w:lineRule="atLeast"/>
                    <w:ind w:right="200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</w:rPr>
                  </w:pPr>
                </w:p>
              </w:tc>
              <w:tc>
                <w:tcPr>
                  <w:tcW w:w="2868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A48DD4C" w14:textId="77777777" w:rsidR="00BB2D1E" w:rsidRDefault="00485717">
                  <w:pPr>
                    <w:pStyle w:val="documentullinth-child1"/>
                    <w:numPr>
                      <w:ilvl w:val="0"/>
                      <w:numId w:val="3"/>
                    </w:numPr>
                    <w:spacing w:line="280" w:lineRule="atLeast"/>
                    <w:ind w:left="220" w:right="160" w:hanging="192"/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Customer Retention Strategies</w:t>
                  </w:r>
                </w:p>
                <w:p w14:paraId="7A48DD4D" w14:textId="77777777" w:rsidR="00BB2D1E" w:rsidRDefault="00485717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220" w:right="160" w:hanging="192"/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Customer Service and Rapport</w:t>
                  </w:r>
                </w:p>
                <w:p w14:paraId="7A48DD4E" w14:textId="77777777" w:rsidR="00BB2D1E" w:rsidRDefault="00BB2D1E">
                  <w:pPr>
                    <w:pStyle w:val="documentskillpaddedlinenth-last-child1Paragraph"/>
                    <w:spacing w:line="20" w:lineRule="atLeast"/>
                    <w:ind w:right="160"/>
                    <w:rPr>
                      <w:rStyle w:val="documentskillpaddedlinenth-last-child1"/>
                      <w:rFonts w:ascii="Open Sans" w:eastAsia="Open Sans" w:hAnsi="Open Sans" w:cs="Open Sans"/>
                      <w:color w:val="020303"/>
                      <w:sz w:val="2"/>
                      <w:szCs w:val="2"/>
                    </w:rPr>
                  </w:pPr>
                </w:p>
              </w:tc>
            </w:tr>
          </w:tbl>
          <w:p w14:paraId="7A48DD50" w14:textId="77777777" w:rsidR="00BB2D1E" w:rsidRDefault="00BB2D1E">
            <w:pP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</w:tr>
    </w:tbl>
    <w:p w14:paraId="7A48DD52" w14:textId="77777777" w:rsidR="00BB2D1E" w:rsidRDefault="00485717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740"/>
      </w:tblGrid>
      <w:tr w:rsidR="00BB2D1E" w14:paraId="7A48DD55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0C6BA1"/>
            </w:tcBorders>
            <w:shd w:val="clear" w:color="auto" w:fill="CEE1EC"/>
          </w:tcPr>
          <w:p w14:paraId="7A48DD53" w14:textId="77777777" w:rsidR="00BB2D1E" w:rsidRDefault="00BB2D1E"/>
        </w:tc>
        <w:tc>
          <w:tcPr>
            <w:tcW w:w="8740" w:type="dxa"/>
            <w:tcBorders>
              <w:bottom w:val="single" w:sz="8" w:space="0" w:color="0C6BA1"/>
            </w:tcBorders>
          </w:tcPr>
          <w:p w14:paraId="7A48DD54" w14:textId="77777777" w:rsidR="00BB2D1E" w:rsidRDefault="00BB2D1E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690"/>
      </w:tblGrid>
      <w:tr w:rsidR="00BB2D1E" w14:paraId="7A48DD63" w14:textId="77777777">
        <w:tc>
          <w:tcPr>
            <w:tcW w:w="2350" w:type="dxa"/>
            <w:tcMar>
              <w:top w:w="165" w:type="dxa"/>
              <w:left w:w="5" w:type="dxa"/>
              <w:bottom w:w="5" w:type="dxa"/>
              <w:right w:w="45" w:type="dxa"/>
            </w:tcMar>
            <w:hideMark/>
          </w:tcPr>
          <w:p w14:paraId="7A48DD56" w14:textId="77777777" w:rsidR="00BB2D1E" w:rsidRDefault="00485717">
            <w:pPr>
              <w:pStyle w:val="documentsectiontitle"/>
              <w:ind w:right="120"/>
              <w:rPr>
                <w:rStyle w:val="documentheading"/>
              </w:rPr>
            </w:pPr>
            <w:r>
              <w:rPr>
                <w:rStyle w:val="documentheading"/>
              </w:rPr>
              <w:t>Work History</w:t>
            </w:r>
          </w:p>
          <w:p w14:paraId="7A48DD57" w14:textId="77777777" w:rsidR="00BB2D1E" w:rsidRDefault="00BB2D1E">
            <w:pPr>
              <w:pStyle w:val="documentheadingParagraph"/>
              <w:pBdr>
                <w:right w:val="none" w:sz="0" w:space="0" w:color="auto"/>
              </w:pBdr>
              <w:spacing w:line="280" w:lineRule="atLeast"/>
              <w:ind w:right="120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690" w:type="dxa"/>
            <w:tcMar>
              <w:top w:w="165" w:type="dxa"/>
              <w:left w:w="5" w:type="dxa"/>
              <w:bottom w:w="5" w:type="dxa"/>
              <w:right w:w="5" w:type="dxa"/>
            </w:tcMar>
            <w:hideMark/>
          </w:tcPr>
          <w:p w14:paraId="7A48DD58" w14:textId="77777777" w:rsidR="00BB2D1E" w:rsidRDefault="00485717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Software Developer Intern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08/2021 to 02/2022 </w:t>
            </w:r>
          </w:p>
          <w:p w14:paraId="7A48DD59" w14:textId="77777777" w:rsidR="00BB2D1E" w:rsidRPr="00F81D54" w:rsidRDefault="00485717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lang w:val="fr-FR"/>
              </w:rPr>
            </w:pPr>
            <w:proofErr w:type="spellStart"/>
            <w:r w:rsidRPr="00F81D54"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  <w:lang w:val="fr-FR"/>
              </w:rPr>
              <w:t>iGuru</w:t>
            </w:r>
            <w:proofErr w:type="spellEnd"/>
            <w:r w:rsidRPr="00F81D54"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  <w:lang w:val="fr-FR"/>
              </w:rPr>
              <w:t xml:space="preserve"> Portal Services </w:t>
            </w:r>
            <w:proofErr w:type="spellStart"/>
            <w:r w:rsidRPr="00F81D54"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  <w:lang w:val="fr-FR"/>
              </w:rPr>
              <w:t>Pvt</w:t>
            </w:r>
            <w:proofErr w:type="spellEnd"/>
            <w:r w:rsidRPr="00F81D54"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  <w:lang w:val="fr-FR"/>
              </w:rPr>
              <w:t xml:space="preserve"> Ltd</w:t>
            </w:r>
            <w:r w:rsidRPr="00F81D5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lang w:val="fr-FR"/>
              </w:rPr>
              <w:t>, Pune, Maharashtra</w:t>
            </w:r>
          </w:p>
          <w:p w14:paraId="7A48DD5A" w14:textId="77777777" w:rsidR="00BB2D1E" w:rsidRDefault="00485717">
            <w:pPr>
              <w:pStyle w:val="documentullinth-child1"/>
              <w:numPr>
                <w:ilvl w:val="0"/>
                <w:numId w:val="4"/>
              </w:numPr>
              <w:spacing w:before="10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Assisted with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design and development of Software projects.</w:t>
            </w:r>
          </w:p>
          <w:p w14:paraId="7A48DD5B" w14:textId="77777777" w:rsidR="00BB2D1E" w:rsidRDefault="00485717">
            <w:pPr>
              <w:pStyle w:val="divdocumentulli"/>
              <w:numPr>
                <w:ilvl w:val="0"/>
                <w:numId w:val="4"/>
              </w:numPr>
              <w:spacing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Learned software engineering process improvements and best practices.</w:t>
            </w:r>
          </w:p>
          <w:p w14:paraId="7A48DD5C" w14:textId="77777777" w:rsidR="00BB2D1E" w:rsidRDefault="00485717">
            <w:pPr>
              <w:pStyle w:val="divdocumentulli"/>
              <w:numPr>
                <w:ilvl w:val="0"/>
                <w:numId w:val="4"/>
              </w:numPr>
              <w:spacing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Established a fun and </w:t>
            </w:r>
            <w:proofErr w:type="gram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hard working</w:t>
            </w:r>
            <w:proofErr w:type="gram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environment with other employees.</w:t>
            </w:r>
          </w:p>
          <w:p w14:paraId="7A48DD5D" w14:textId="77777777" w:rsidR="00BB2D1E" w:rsidRDefault="00485717">
            <w:pPr>
              <w:pStyle w:val="documentdispBlk"/>
              <w:pBdr>
                <w:top w:val="none" w:sz="0" w:space="15" w:color="auto"/>
              </w:pBdr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Operations Trainee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07/2021 to 02/2022 </w:t>
            </w:r>
          </w:p>
          <w:p w14:paraId="7A48DD5E" w14:textId="77777777" w:rsidR="00BB2D1E" w:rsidRDefault="00485717">
            <w:pPr>
              <w:pStyle w:val="documentdispBlk"/>
              <w:spacing w:line="280" w:lineRule="atLeast"/>
              <w:ind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PUBLIQ (</w:t>
            </w:r>
            <w:proofErr w:type="spellStart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Feasthouse</w:t>
            </w:r>
            <w:proofErr w:type="spellEnd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Hospitality LLP) - a chain of lounge bars and restaurants with multiple brands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Pune, Maharashtra</w:t>
            </w:r>
          </w:p>
          <w:p w14:paraId="7A48DD5F" w14:textId="77777777" w:rsidR="00BB2D1E" w:rsidRDefault="00485717">
            <w:pPr>
              <w:pStyle w:val="documentullinth-child1"/>
              <w:numPr>
                <w:ilvl w:val="0"/>
                <w:numId w:val="5"/>
              </w:numPr>
              <w:spacing w:before="10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Boosted customer experiences by delivering superior customer service, issue resolution and merchandising.</w:t>
            </w:r>
          </w:p>
          <w:p w14:paraId="7A48DD60" w14:textId="77777777" w:rsidR="00BB2D1E" w:rsidRDefault="00485717">
            <w:pPr>
              <w:pStyle w:val="divdocumentulli"/>
              <w:numPr>
                <w:ilvl w:val="0"/>
                <w:numId w:val="5"/>
              </w:numPr>
              <w:spacing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Understood working and operations inside the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kitchen thoroughly.</w:t>
            </w:r>
          </w:p>
          <w:p w14:paraId="7A48DD61" w14:textId="77777777" w:rsidR="00BB2D1E" w:rsidRDefault="00485717">
            <w:pPr>
              <w:pStyle w:val="divdocumentulli"/>
              <w:numPr>
                <w:ilvl w:val="0"/>
                <w:numId w:val="5"/>
              </w:numPr>
              <w:spacing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Collaborated with staff members to enhance customer service experience and exceed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lastRenderedPageBreak/>
              <w:t>team goals through effective client satisfaction rates.</w:t>
            </w:r>
          </w:p>
          <w:p w14:paraId="7A48DD62" w14:textId="77777777" w:rsidR="00BB2D1E" w:rsidRDefault="00485717">
            <w:pPr>
              <w:pStyle w:val="divdocumentulli"/>
              <w:numPr>
                <w:ilvl w:val="0"/>
                <w:numId w:val="5"/>
              </w:numPr>
              <w:spacing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Managed about 45-50 customers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everyday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.</w:t>
            </w:r>
          </w:p>
        </w:tc>
      </w:tr>
    </w:tbl>
    <w:p w14:paraId="7A48DD64" w14:textId="77777777" w:rsidR="00BB2D1E" w:rsidRDefault="00485717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lastRenderedPageBreak/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740"/>
      </w:tblGrid>
      <w:tr w:rsidR="00BB2D1E" w14:paraId="7A48DD67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0C6BA1"/>
            </w:tcBorders>
            <w:shd w:val="clear" w:color="auto" w:fill="CEE1EC"/>
          </w:tcPr>
          <w:p w14:paraId="7A48DD65" w14:textId="77777777" w:rsidR="00BB2D1E" w:rsidRDefault="00BB2D1E"/>
        </w:tc>
        <w:tc>
          <w:tcPr>
            <w:tcW w:w="8740" w:type="dxa"/>
            <w:tcBorders>
              <w:bottom w:val="single" w:sz="8" w:space="0" w:color="0C6BA1"/>
            </w:tcBorders>
          </w:tcPr>
          <w:p w14:paraId="7A48DD66" w14:textId="77777777" w:rsidR="00BB2D1E" w:rsidRDefault="00BB2D1E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690"/>
      </w:tblGrid>
      <w:tr w:rsidR="00BB2D1E" w14:paraId="7A48DD6E" w14:textId="77777777">
        <w:tc>
          <w:tcPr>
            <w:tcW w:w="2350" w:type="dxa"/>
            <w:tcMar>
              <w:top w:w="165" w:type="dxa"/>
              <w:left w:w="5" w:type="dxa"/>
              <w:bottom w:w="5" w:type="dxa"/>
              <w:right w:w="45" w:type="dxa"/>
            </w:tcMar>
            <w:hideMark/>
          </w:tcPr>
          <w:p w14:paraId="7A48DD68" w14:textId="77777777" w:rsidR="00BB2D1E" w:rsidRDefault="00485717">
            <w:pPr>
              <w:pStyle w:val="documentsectiontitle"/>
              <w:ind w:right="120"/>
              <w:rPr>
                <w:rStyle w:val="documentheading"/>
              </w:rPr>
            </w:pPr>
            <w:r>
              <w:rPr>
                <w:rStyle w:val="documentheading"/>
              </w:rPr>
              <w:t>Certifications</w:t>
            </w:r>
          </w:p>
          <w:p w14:paraId="7A48DD69" w14:textId="77777777" w:rsidR="00BB2D1E" w:rsidRDefault="00BB2D1E">
            <w:pPr>
              <w:pStyle w:val="documentheadingParagraph"/>
              <w:pBdr>
                <w:right w:val="none" w:sz="0" w:space="0" w:color="auto"/>
              </w:pBdr>
              <w:spacing w:line="280" w:lineRule="atLeast"/>
              <w:ind w:right="120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690" w:type="dxa"/>
            <w:tcMar>
              <w:top w:w="165" w:type="dxa"/>
              <w:left w:w="5" w:type="dxa"/>
              <w:bottom w:w="5" w:type="dxa"/>
              <w:right w:w="5" w:type="dxa"/>
            </w:tcMar>
            <w:hideMark/>
          </w:tcPr>
          <w:p w14:paraId="7A48DD6A" w14:textId="77777777" w:rsidR="00BB2D1E" w:rsidRDefault="00485717">
            <w:pPr>
              <w:pStyle w:val="documentullinth-child1"/>
              <w:numPr>
                <w:ilvl w:val="0"/>
                <w:numId w:val="6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Certified Emergency First Aid and 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CPR C &amp; AED, Rescue7.</w:t>
            </w:r>
          </w:p>
          <w:p w14:paraId="7A48DD6B" w14:textId="77777777" w:rsidR="00BB2D1E" w:rsidRDefault="00485717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Python Data Structures, University of Michigan</w:t>
            </w:r>
          </w:p>
          <w:p w14:paraId="7A48DD6C" w14:textId="77777777" w:rsidR="00BB2D1E" w:rsidRDefault="00485717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Applied Problem Solving-APS145, Seneca College\</w:t>
            </w:r>
          </w:p>
          <w:p w14:paraId="56BF035A" w14:textId="77777777" w:rsidR="00BB2D1E" w:rsidRDefault="00485717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Licensed Security Guard</w:t>
            </w:r>
          </w:p>
          <w:p w14:paraId="7A48DD6D" w14:textId="62647705" w:rsidR="00F81D54" w:rsidRDefault="00F81D54">
            <w:pPr>
              <w:pStyle w:val="divdocumentulli"/>
              <w:numPr>
                <w:ilvl w:val="0"/>
                <w:numId w:val="6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Ontario SmartServe Certificate</w:t>
            </w:r>
          </w:p>
        </w:tc>
      </w:tr>
    </w:tbl>
    <w:p w14:paraId="7A48DD6F" w14:textId="77777777" w:rsidR="00BB2D1E" w:rsidRDefault="00485717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740"/>
      </w:tblGrid>
      <w:tr w:rsidR="00BB2D1E" w14:paraId="7A48DD72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0C6BA1"/>
            </w:tcBorders>
            <w:shd w:val="clear" w:color="auto" w:fill="CEE1EC"/>
          </w:tcPr>
          <w:p w14:paraId="7A48DD70" w14:textId="77777777" w:rsidR="00BB2D1E" w:rsidRDefault="00BB2D1E"/>
        </w:tc>
        <w:tc>
          <w:tcPr>
            <w:tcW w:w="8740" w:type="dxa"/>
            <w:tcBorders>
              <w:bottom w:val="single" w:sz="8" w:space="0" w:color="0C6BA1"/>
            </w:tcBorders>
          </w:tcPr>
          <w:p w14:paraId="7A48DD71" w14:textId="77777777" w:rsidR="00BB2D1E" w:rsidRDefault="00BB2D1E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50"/>
        <w:gridCol w:w="8690"/>
      </w:tblGrid>
      <w:tr w:rsidR="00BB2D1E" w14:paraId="7A48DD7A" w14:textId="77777777">
        <w:tc>
          <w:tcPr>
            <w:tcW w:w="2350" w:type="dxa"/>
            <w:tcMar>
              <w:top w:w="165" w:type="dxa"/>
              <w:left w:w="5" w:type="dxa"/>
              <w:bottom w:w="5" w:type="dxa"/>
              <w:right w:w="45" w:type="dxa"/>
            </w:tcMar>
            <w:hideMark/>
          </w:tcPr>
          <w:p w14:paraId="7A48DD73" w14:textId="77777777" w:rsidR="00BB2D1E" w:rsidRDefault="00485717">
            <w:pPr>
              <w:pStyle w:val="documentsectiontitle"/>
              <w:ind w:right="120"/>
              <w:rPr>
                <w:rStyle w:val="documentheading"/>
              </w:rPr>
            </w:pPr>
            <w:r>
              <w:rPr>
                <w:rStyle w:val="documentheading"/>
              </w:rPr>
              <w:t>Hobbies</w:t>
            </w:r>
          </w:p>
          <w:p w14:paraId="7A48DD74" w14:textId="77777777" w:rsidR="00BB2D1E" w:rsidRDefault="00BB2D1E">
            <w:pPr>
              <w:pStyle w:val="documentheadingParagraph"/>
              <w:pBdr>
                <w:right w:val="none" w:sz="0" w:space="0" w:color="auto"/>
              </w:pBdr>
              <w:spacing w:line="280" w:lineRule="atLeast"/>
              <w:ind w:right="120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690" w:type="dxa"/>
            <w:tcMar>
              <w:top w:w="165" w:type="dxa"/>
              <w:left w:w="5" w:type="dxa"/>
              <w:bottom w:w="5" w:type="dxa"/>
              <w:right w:w="5" w:type="dxa"/>
            </w:tcMar>
            <w:hideMark/>
          </w:tcPr>
          <w:p w14:paraId="7A48DD75" w14:textId="77777777" w:rsidR="00BB2D1E" w:rsidRDefault="00485717">
            <w:pPr>
              <w:pStyle w:val="documentullinth-child1"/>
              <w:numPr>
                <w:ilvl w:val="0"/>
                <w:numId w:val="7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Sports</w:t>
            </w:r>
          </w:p>
          <w:p w14:paraId="7A48DD76" w14:textId="77777777" w:rsidR="00BB2D1E" w:rsidRDefault="00485717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Travelling</w:t>
            </w:r>
          </w:p>
          <w:p w14:paraId="7A48DD77" w14:textId="77777777" w:rsidR="00BB2D1E" w:rsidRDefault="00485717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Gaming</w:t>
            </w:r>
          </w:p>
          <w:p w14:paraId="7A48DD78" w14:textId="77777777" w:rsidR="00BB2D1E" w:rsidRDefault="00485717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Exploring</w:t>
            </w:r>
          </w:p>
          <w:p w14:paraId="7A48DD79" w14:textId="77777777" w:rsidR="00BB2D1E" w:rsidRDefault="00485717">
            <w:pPr>
              <w:pStyle w:val="divdocumentulli"/>
              <w:numPr>
                <w:ilvl w:val="0"/>
                <w:numId w:val="7"/>
              </w:numPr>
              <w:spacing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Learning</w:t>
            </w:r>
          </w:p>
        </w:tc>
      </w:tr>
    </w:tbl>
    <w:p w14:paraId="7A48DD7B" w14:textId="77777777" w:rsidR="00BB2D1E" w:rsidRDefault="00485717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sectPr w:rsidR="00BB2D1E">
      <w:headerReference w:type="default" r:id="rId9"/>
      <w:footerReference w:type="default" r:id="rId10"/>
      <w:type w:val="continuous"/>
      <w:pgSz w:w="12240" w:h="15840"/>
      <w:pgMar w:top="400" w:right="600" w:bottom="60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8DD84" w14:textId="77777777" w:rsidR="00000000" w:rsidRDefault="00485717">
      <w:pPr>
        <w:spacing w:line="240" w:lineRule="auto"/>
      </w:pPr>
      <w:r>
        <w:separator/>
      </w:r>
    </w:p>
  </w:endnote>
  <w:endnote w:type="continuationSeparator" w:id="0">
    <w:p w14:paraId="7A48DD86" w14:textId="77777777" w:rsidR="00000000" w:rsidRDefault="00485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A1808CD5-C181-46EC-8036-49742BC0D1EA}"/>
    <w:embedBold r:id="rId2" w:fontKey="{0B4A60D3-A38F-4206-8B25-0A6DFE8209D5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9C1CD0F7-D00A-4119-82A7-E1A7B2DD1D47}"/>
    <w:embedBold r:id="rId4" w:fontKey="{08B6CECA-4B9E-483E-B5EE-A61F1C16B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DD7D" w14:textId="77777777" w:rsidR="00BB2D1E" w:rsidRDefault="00485717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DD7F" w14:textId="77777777" w:rsidR="00BB2D1E" w:rsidRDefault="00485717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8DD80" w14:textId="77777777" w:rsidR="00000000" w:rsidRDefault="00485717">
      <w:pPr>
        <w:spacing w:line="240" w:lineRule="auto"/>
      </w:pPr>
      <w:r>
        <w:separator/>
      </w:r>
    </w:p>
  </w:footnote>
  <w:footnote w:type="continuationSeparator" w:id="0">
    <w:p w14:paraId="7A48DD82" w14:textId="77777777" w:rsidR="00000000" w:rsidRDefault="004857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DD7C" w14:textId="77777777" w:rsidR="00BB2D1E" w:rsidRDefault="00485717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DD7E" w14:textId="77777777" w:rsidR="00BB2D1E" w:rsidRDefault="00485717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6F8A5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9407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807A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26B2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A9062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BA87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7EBC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A089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5EB4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1C43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68EC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94B3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4426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A61F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822D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A4F5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CCF7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103A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0CA4F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4AFC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A0E7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E61D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4C6E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2A74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12FA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88F3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2083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7989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8456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FC97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9CD5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0201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7ECB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C0A0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30E3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F64D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F0016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A1A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240D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FAC0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A66C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8C6D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DAAC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B83E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1E3A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B46E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6016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481F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4A86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68F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DCB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9428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68A7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64BA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4CA96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2EF6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7E35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A669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E6DE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E8D0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E4DF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D838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A609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653026967">
    <w:abstractNumId w:val="0"/>
  </w:num>
  <w:num w:numId="2" w16cid:durableId="549265230">
    <w:abstractNumId w:val="1"/>
  </w:num>
  <w:num w:numId="3" w16cid:durableId="602153800">
    <w:abstractNumId w:val="2"/>
  </w:num>
  <w:num w:numId="4" w16cid:durableId="113641057">
    <w:abstractNumId w:val="3"/>
  </w:num>
  <w:num w:numId="5" w16cid:durableId="1550606559">
    <w:abstractNumId w:val="4"/>
  </w:num>
  <w:num w:numId="6" w16cid:durableId="2141070149">
    <w:abstractNumId w:val="5"/>
  </w:num>
  <w:num w:numId="7" w16cid:durableId="2110541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1E"/>
    <w:rsid w:val="00485717"/>
    <w:rsid w:val="00BB2D1E"/>
    <w:rsid w:val="00F8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DD23"/>
  <w15:docId w15:val="{D62BD9E4-5976-4119-82FF-5902F93A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  <w:pPr>
      <w:pBdr>
        <w:bottom w:val="single" w:sz="8" w:space="0" w:color="0C6BA1"/>
      </w:pBdr>
    </w:pPr>
  </w:style>
  <w:style w:type="paragraph" w:customStyle="1" w:styleId="div">
    <w:name w:val="div"/>
    <w:basedOn w:val="Normal"/>
  </w:style>
  <w:style w:type="character" w:customStyle="1" w:styleId="documentcntcSecparagraph">
    <w:name w:val="document_cntcSec_paragraph"/>
    <w:basedOn w:val="DefaultParagraphFont"/>
  </w:style>
  <w:style w:type="paragraph" w:customStyle="1" w:styleId="documentaddress">
    <w:name w:val="document_address"/>
    <w:basedOn w:val="Normal"/>
    <w:pPr>
      <w:pBdr>
        <w:left w:val="none" w:sz="0" w:space="30" w:color="auto"/>
        <w:right w:val="none" w:sz="0" w:space="30" w:color="auto"/>
      </w:pBdr>
    </w:pPr>
    <w:rPr>
      <w:sz w:val="20"/>
      <w:szCs w:val="20"/>
    </w:rPr>
  </w:style>
  <w:style w:type="character" w:customStyle="1" w:styleId="documentaddressspan">
    <w:name w:val="document_address_span"/>
    <w:basedOn w:val="DefaultParagraphFont"/>
  </w:style>
  <w:style w:type="paragraph" w:customStyle="1" w:styleId="documentcntcSecparagraphParagraph">
    <w:name w:val="document_cntcSec_paragraph Paragraph"/>
    <w:basedOn w:val="Normal"/>
    <w:pPr>
      <w:pBdr>
        <w:top w:val="none" w:sz="0" w:space="30" w:color="auto"/>
      </w:pBdr>
    </w:pPr>
  </w:style>
  <w:style w:type="table" w:customStyle="1" w:styleId="contactsectiontable">
    <w:name w:val="contactsectiontable"/>
    <w:basedOn w:val="TableNormal"/>
    <w:tblPr/>
  </w:style>
  <w:style w:type="paragraph" w:customStyle="1" w:styleId="documentparentContainersection">
    <w:name w:val="document_parentContainer_section"/>
    <w:basedOn w:val="Normal"/>
    <w:pPr>
      <w:pBdr>
        <w:top w:val="none" w:sz="0" w:space="8" w:color="auto"/>
      </w:pBdr>
    </w:pPr>
  </w:style>
  <w:style w:type="paragraph" w:customStyle="1" w:styleId="documentparentContainerfirstparagraph">
    <w:name w:val="document_parentContainer_firstparagraph"/>
    <w:basedOn w:val="Normal"/>
  </w:style>
  <w:style w:type="paragraph" w:customStyle="1" w:styleId="documentname">
    <w:name w:val="document_name"/>
    <w:basedOn w:val="Normal"/>
    <w:pPr>
      <w:spacing w:line="600" w:lineRule="atLeast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parentContainernameSecsection">
    <w:name w:val="document_parentContainer_nameSec + section"/>
    <w:basedOn w:val="Normal"/>
  </w:style>
  <w:style w:type="character" w:customStyle="1" w:styleId="documentheading">
    <w:name w:val="document_heading"/>
    <w:basedOn w:val="DefaultParagraphFont"/>
  </w:style>
  <w:style w:type="paragraph" w:customStyle="1" w:styleId="documentsectiontitle">
    <w:name w:val="document_sectiontitle"/>
    <w:basedOn w:val="Normal"/>
    <w:pPr>
      <w:spacing w:line="220" w:lineRule="atLeast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paragraph" w:customStyle="1" w:styleId="documentheadingParagraph">
    <w:name w:val="document_heading Paragraph"/>
    <w:basedOn w:val="Normal"/>
    <w:pPr>
      <w:pBdr>
        <w:right w:val="none" w:sz="0" w:space="2" w:color="auto"/>
      </w:pBdr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parentContainersinglecolumn">
    <w:name w:val="document_parentContainer_singlecolumn"/>
    <w:basedOn w:val="Normal"/>
  </w:style>
  <w:style w:type="paragraph" w:customStyle="1" w:styleId="documentdispBlk">
    <w:name w:val="document_dispBl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table" w:customStyle="1" w:styleId="parentContainersectiontable">
    <w:name w:val="parentContainer_sectiontable"/>
    <w:basedOn w:val="TableNormal"/>
    <w:tblPr/>
  </w:style>
  <w:style w:type="paragraph" w:customStyle="1" w:styleId="secspacing">
    <w:name w:val="secspacing"/>
    <w:basedOn w:val="Normal"/>
    <w:pPr>
      <w:spacing w:line="500" w:lineRule="atLeast"/>
    </w:pPr>
    <w:rPr>
      <w:sz w:val="50"/>
      <w:szCs w:val="50"/>
    </w:rPr>
  </w:style>
  <w:style w:type="paragraph" w:customStyle="1" w:styleId="p">
    <w:name w:val="p"/>
    <w:basedOn w:val="Normal"/>
  </w:style>
  <w:style w:type="character" w:customStyle="1" w:styleId="documentskillpaddedline">
    <w:name w:val="document_skill_paddedline"/>
    <w:basedOn w:val="DefaultParagraphFont"/>
  </w:style>
  <w:style w:type="paragraph" w:customStyle="1" w:styleId="documentullinth-child1">
    <w:name w:val="document_ul_li_nth-child(1)"/>
    <w:basedOn w:val="Normal"/>
  </w:style>
  <w:style w:type="paragraph" w:customStyle="1" w:styleId="divdocumentulli">
    <w:name w:val="div_document_ul_li"/>
    <w:basedOn w:val="Normal"/>
  </w:style>
  <w:style w:type="paragraph" w:customStyle="1" w:styleId="documentskillpaddedlineParagraph">
    <w:name w:val="document_skill_paddedline Paragraph"/>
    <w:basedOn w:val="Normal"/>
    <w:pPr>
      <w:pBdr>
        <w:right w:val="none" w:sz="0" w:space="2" w:color="auto"/>
      </w:pBdr>
    </w:pPr>
  </w:style>
  <w:style w:type="character" w:customStyle="1" w:styleId="documentskillpaddedlinenth-last-child1">
    <w:name w:val="document_skill_paddedline_nth-last-child(1)"/>
    <w:basedOn w:val="DefaultParagraphFont"/>
  </w:style>
  <w:style w:type="paragraph" w:customStyle="1" w:styleId="documentskillpaddedlinenth-last-child1Paragraph">
    <w:name w:val="document_skill_paddedline_nth-last-child(1) Paragraph"/>
    <w:basedOn w:val="Normal"/>
  </w:style>
  <w:style w:type="table" w:customStyle="1" w:styleId="documentskill">
    <w:name w:val="document_skill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AGAM SINGH MUKAR</dc:title>
  <cp:lastModifiedBy>Agam Mukar</cp:lastModifiedBy>
  <cp:revision>2</cp:revision>
  <dcterms:created xsi:type="dcterms:W3CDTF">2022-09-24T20:45:00Z</dcterms:created>
  <dcterms:modified xsi:type="dcterms:W3CDTF">2022-09-24T20:46:00Z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51345a6c-fc14-418c-a3a3-b81478b4cb3a</vt:lpwstr>
  </property>
  <property fmtid="{D5CDD505-2E9C-101B-9397-08002B2CF9AE}" pid="3" name="x1ye=0">
    <vt:lpwstr>IEMAAB+LCAAAAAAABAAUmrWW40AQRT9IgciiUMzMysTMrK/f2WyOg7HVXfXevcemKVxAWOqHkihB0wwF8YKAQjjC4diP/REYcjSjY9bAflBrQjdfuWPOg+BZdR/rnvZv2x/Rr0U0SKeIo7glNpPc7VbferorcIuNFep6nbWV1IiTh/DsT1dM/HnQpK1qsr8qLXDsxZCe1QQlG/c7j2IXGildKhQhBWlQQKbIBZIaABScBEECwbuZWYjUthydiiX</vt:lpwstr>
  </property>
  <property fmtid="{D5CDD505-2E9C-101B-9397-08002B2CF9AE}" pid="4" name="x1ye=1">
    <vt:lpwstr>yGBJSRWLKpFWRdAEiSplI17EdTxsLajUPkIXz3jKEuD6yWScn3LVCchsoz0qZNxQwncoIKi6e2omk12T00q0nxKgEYxa3/e/5f8IeXxPG2nfNqM+X23O7BrqJ7VGgYtbw3t9YU0hhG8R69yw1vmKrdEUgELcz5l7laVzsHBCWK1LsGuzvwBlNrUitK83899kz9vSxWERYTvJXJHVzHoVkfXIJ//S68kxcFWSCIk5pK0xVpK7bEU+kQPF/J7Qg7f</vt:lpwstr>
  </property>
  <property fmtid="{D5CDD505-2E9C-101B-9397-08002B2CF9AE}" pid="5" name="x1ye=10">
    <vt:lpwstr>mqozAdWL+CvMePvnHG865yQaOAlvjSkgmTKBxXbXMd9BZw/4LgVgjzhxy9yHQ3CwyVotEerLcNXskgmqLn5F79Lvw1fTYENPpHRryg+MrVcBJ+CssT8jd7nvXyLRG/8PmWfZsksXI6C1idOXPauz6ledZXYl+z68/ad7l8+b0Fj8EnBajUPLbgH1L3aAJQrc9l78EajkAXNvAp3pP+zhI4oGAJGj8cOniMepQUOWl0DSR/2hnXpnUjXGMVc6e1u</vt:lpwstr>
  </property>
  <property fmtid="{D5CDD505-2E9C-101B-9397-08002B2CF9AE}" pid="6" name="x1ye=11">
    <vt:lpwstr>LxkazfQumes3UMrRSst4zzohhA0B3coiFHKtc877U6irrzOaV9YepK8jVxEBGbqneF73ukR435WzgSt8Cvn5Nuw44hZ+oFrx7iTW0L9dadoFWarMxZDdF0gn/Z+dJibAHZcSK7/fsPJ57wBWWLe0ooXg68qtfwPb89abEyAG3ViukbhiJWCz5e4Q8rUCGd7IlCQhlpK7OThunJ4QBeCO8EF776/PX2x9aouYO82k/CQBa23xYdmsTeWXR7eBBz5</vt:lpwstr>
  </property>
  <property fmtid="{D5CDD505-2E9C-101B-9397-08002B2CF9AE}" pid="7" name="x1ye=12">
    <vt:lpwstr>1CeiueVb6EkN6yqcjD6it7g1LAm2l5lF3IE3xnEu9yvjTS3ONJHnX2PlYsmRq5U2RfVQMselVNS3NaPsd+zsS+3rNkPanRPu8yZgHA+wKgfDDiXou3tc7C716K9QmvurgQ1g6skFagvpy3ew8ZTe3XZk0zsNHjXNZBvmT/t3wNjWNqbTmX9ZGfMloqmIL0JSdBq3Nl2qC8gfiLg/XTfjlrQ8oINq0xNoDFPSVdaUatExcdwFDNu930A41HtnyNf</vt:lpwstr>
  </property>
  <property fmtid="{D5CDD505-2E9C-101B-9397-08002B2CF9AE}" pid="8" name="x1ye=13">
    <vt:lpwstr>E5KO/67q5Z69oO4+yAWKKBoZPyEZwCSV1bgqAXeN2bSPy8W9v5uKB2CTIK5z2zmGybNtfBUR9Oei8gNSk3Rv3k+HVGTWf6s/vKW6FeYrlr4PVvXu0tujwPiEXeuuBm7SLQQgXbAAuF/6hMMA07hC2IVKK6BIE8bE7XeF6Nh74+AUdnU+OZUVVvxwKYfgB9txA6G2ibqW9sI2OBs2Fmr/Ykxz03pWcYvveBlcBQ9hA2N1fNrrFs4OW8K0TH+8sxg</vt:lpwstr>
  </property>
  <property fmtid="{D5CDD505-2E9C-101B-9397-08002B2CF9AE}" pid="9" name="x1ye=14">
    <vt:lpwstr>/KzYqZQ6TcQxM7Pc9gCV951pR8xm1QYMYrPeR9xlY+hTYkn4JXWlJfr7KMJ9lecORMVZAtLArQOzKo6DAEOdMTttIi6wCY+D0D5oMcm31jlLTELPF6NV6IO7jh46/GhMFsNO1zbnUaITE+t9mKbbVbOdGuA5C5+e0KkZXqCgLYsk3+QcgBfYrIxKdl2PydBDy+2W17s0aL67GIoWoQQLnzEgybbztJ798wkFK4ZZKzV80xh8YYe5IHOFTiHaiJQ</vt:lpwstr>
  </property>
  <property fmtid="{D5CDD505-2E9C-101B-9397-08002B2CF9AE}" pid="10" name="x1ye=15">
    <vt:lpwstr>THWlRtVASqbuW55MsxQnz9xkdIItWG1Yb/qVyo5H+vOvPKKV0DWN/oPj7tiIlMwfJ4e1eZyhis8rRUtbFHf0i/KKMqV6NGLFrRyRRD7uStusnbMH77hm6Vyhm9HhIF+fuqvqZ9GA2Zff7PUC3RjdwtNa1XlGTp60TsEe2OSb0RzIGOrXGs8P+N3j4SEsOXzB8eWqQ8f98GNoOmRp9/4MBZV8wNiRAlqCLT/RE3KkatvtBAHKDA/5d82nkcAhupv</vt:lpwstr>
  </property>
  <property fmtid="{D5CDD505-2E9C-101B-9397-08002B2CF9AE}" pid="11" name="x1ye=16">
    <vt:lpwstr>pHGl4YIpG9whiDVB+jGLBRpCOHsAI7PN4Eh/L+ZfVolSjTnM6aHFapD5ejhvDnXb33FPv0ErOl2NXuc+Zqi4kb6BigMAVirPuzh0YPbPw5g5+tDLBRNoBIFSy/QQo1xIzViB/wuqECJ4qtVLGKpAokzinOCcs+2MXFYxdsynkSIm7LDOXjNWsi9dWO4eH8vwAjeFPzQa9trClMrFgxZjzQjH0REKL0q/z25RwUhoU+c6b3SYWdCMmex5HJxYmic</vt:lpwstr>
  </property>
  <property fmtid="{D5CDD505-2E9C-101B-9397-08002B2CF9AE}" pid="12" name="x1ye=17">
    <vt:lpwstr>Sj6SyHyjFZQkiLOnDHZ3S1e7nH/RBhyY4eZ6GtiY2GC7RA6QBKZs6gViCk1E2KvlVV9UlOObF5fFRRjVXMA+TFtFM97p1UBCfVFFd+GHP2MRp+NeIPMhP/Sv2TKwm6X6l412N35Vg9PpRlTdTRW5dT7T/1ZKQ+3uj2zQEEkcasH8NWQmFN0z9CyetuIIkOwP53tpyeIeomGMI2kSin6c+dMfEjn+OR5fV6wots1+VPLYPkQTtzfm9nj2w9OeJjl</vt:lpwstr>
  </property>
  <property fmtid="{D5CDD505-2E9C-101B-9397-08002B2CF9AE}" pid="13" name="x1ye=18">
    <vt:lpwstr>KpszNX5GgM2zQt5uhrRrAQPyVgH9mq9ki5/nx4cbi1D779ngvKLrjzpz/5p8peM+orSm+EMegTkdBFKcBkXref40AvHgx7Xw1VxBF5/36LmkTKbyahrDanmLSeJGsgbA1pX2byG913AyXwNMdhfRUCUBrjkaTifSOcG2ch5C7En1Q1sHrieAIgILNyf9fVpPTnh9+LvIOfdX77buqhZBFGELqwv0fsoqoG/0knaymJK7tRjTr5JUtCJkR8BS1yg</vt:lpwstr>
  </property>
  <property fmtid="{D5CDD505-2E9C-101B-9397-08002B2CF9AE}" pid="14" name="x1ye=19">
    <vt:lpwstr>rcBpwutDYRocrPQTwP7vyA4/YMP0g53twJZQbTUp01GiiLW60Q5pj+Z4lu40b9EJ+I/qhwi5cwZzM52ZxCHMv86Cuzvv4Bt4Xcrx/IcSJsxg9S2+66NDK1myahEGrIte/PPbX/FMl4P7lIW/0Ih98j0FQhBZZm1nN7g7KRlhj+WzAKp8Q3lgHLDvrW3DMETYv9SB7P0fLxmKIB2QQWNWu4FlUlsAxjXBGSAboqDKSE5d2peiTyr1ImQVE63dCzo</vt:lpwstr>
  </property>
  <property fmtid="{D5CDD505-2E9C-101B-9397-08002B2CF9AE}" pid="15" name="x1ye=2">
    <vt:lpwstr>YKE4etwjhH8Pd+MuqfhWhQBhpeXEdeZ1bFprbMMyPosmIN166Qrb2B9tYR3pfsjjZURmcNHRNoO7py4GTIwdiVwHmiQsR+EoEKZ8H509aBSLxf5rd90qTM/FcAFTv9EgTkfs4ZmpAJDZhwDNF+ZunYjCSB76VVHBtX0mcEht+Dahf0UzGqpe66irfbjgBgCN6r7SBYoloA6NgvYDoYvjUUgF3Gubcs+nhwGx4KffYxgRsGzqyS3jmGiJF65wWnY</vt:lpwstr>
  </property>
  <property fmtid="{D5CDD505-2E9C-101B-9397-08002B2CF9AE}" pid="16" name="x1ye=20">
    <vt:lpwstr>X9THInCcJ8AFTwyVyVB3aHfB2hylITVRVSyK8Hgsl6gLQSwnRca+OdzhXXTkNX61MPB2Ne9MxA/sUC//dZA1fdTslZ5sedMr0pbqCjJJiktgf/2VBzP3mqeDgxTOdeRgpxNRJLjvl331atizSGWS0SBVLIpSGumBuySSkAXh1KhPtH/1+bGZowi/t58Y7FsGTKsz9nbyP0WfyxSNlWrqWwesvL3rsFOl+yXbsj/wmkV9PLAJDlj076EvYOKa2fY</vt:lpwstr>
  </property>
  <property fmtid="{D5CDD505-2E9C-101B-9397-08002B2CF9AE}" pid="17" name="x1ye=21">
    <vt:lpwstr>P4CsRz4B4lxvBJ+0Z7jyxoxdQBYP/dLJbb5iBiCvpuIgMMCnE0l4frIYdiaBGs+OQydqwhRXdpd30mljQmQqWYGa5m4Hj1krK0yciEuS95tm45xvBUtYyaNh1E9MZcm0dFBXZPWpNeBp+PQi31J7aP7pc5daCEN+2h2PzqMjFj540uz3W/E0r/uoVx0Zoo4n62SMvac/38TTiLQWl3wEMMwi64AsOx/rXFpqKegn4I7r8e5I1vwEZ/PA4WK6x/O</vt:lpwstr>
  </property>
  <property fmtid="{D5CDD505-2E9C-101B-9397-08002B2CF9AE}" pid="18" name="x1ye=22">
    <vt:lpwstr>vt99FRV2UCGinOP6mnwz5AdOBeOXm7sYeoPMYKcEF+9QqBvLKnUzTKLlBqETolsu9aOy5Y3kG40520/auukbJOfvRq12s4+2PbQtlI+UHKMuVqOn28wTFhHutCgRWakD6P1FiPF4+TiqWRmGrD93vjMTWrbOnWO5sNH23RHQF+ZEPKr6xqxkH0KcgPJVRvKF+ASFfX1ayASnDrRjsPquJTBaetQYO0LbNYshPtB8YAbQqBipSUHte9/MfHLNxEa</vt:lpwstr>
  </property>
  <property fmtid="{D5CDD505-2E9C-101B-9397-08002B2CF9AE}" pid="19" name="x1ye=23">
    <vt:lpwstr>5rsEA2LIaHKFD7rDRr91NZ9Ez/TSLDJQauXjKDWZqad8jGvecsKuj9Is5G43YK1d0j6mbdHb8+5iBVQR6fgzFmU9+ZIVqwyHY2K4r0MVXg5+jq0xm2oDJdjhglj9P27czljJn3ydg1PLw/R7txWNxpXSKBoy3Rvi8vE7Om5wMHfVOYQQDBPP5IHUZeFvOyBtt7duTd7UGpWWxlq3+RvMpYBTOxM3uPtHwNzorzVTnJ4p/pXTBnRgq/uhBW1Ny6H</vt:lpwstr>
  </property>
  <property fmtid="{D5CDD505-2E9C-101B-9397-08002B2CF9AE}" pid="20" name="x1ye=24">
    <vt:lpwstr>aL+xnwpvzb0ewr71HROSPndpE7UUNh0U5AZOfBiqU4/6yZoLj5f3+uN2IE34pz5iax+fH6eLHlUeuoOSg7819qrzEGT203ubDB2zwKL6VGHNXCfPuRlWYJz4F+U46h/UYCpYAmEBhWHva4HgjYu49qcKw/GVAEnBSYa4UPb5F1TDsXw8mXD1MgcCymyjYsWSAWmDlKrc6EG//jeqRPRnmPi+SdMBfk3BzKr78NWjzPvXvMxfjGp9sDzg5L9xzjP</vt:lpwstr>
  </property>
  <property fmtid="{D5CDD505-2E9C-101B-9397-08002B2CF9AE}" pid="21" name="x1ye=25">
    <vt:lpwstr>NTikIbVvz7tpiTDcVAL3fHWrUWrvP6mCpCADj2Zq+IaX+RtXgy4Jc7aM3DDXEeVNy88gP71EfIcHBh3NUNIIiaAGYdB8X+ebFuqgWZQEnAxQ2NI1AcbtVz9292OdYnWCxH2K8Q3bnQWXFB4nKvkEOGsY8N+XfXzS2KVo2ZUc+SwQ0ocNireRutYsxfeOie0Uffy7gKh1SoBI0LBhLO12IxNWe4Wf6F3HF/KokfO+4T6g4jOQbw2C+Y/eNSaspW/</vt:lpwstr>
  </property>
  <property fmtid="{D5CDD505-2E9C-101B-9397-08002B2CF9AE}" pid="22" name="x1ye=26">
    <vt:lpwstr>1x3MRWRVEvyvFTc1ilDTeoAjC44lBCKkYtEvL82wK8C08FRB//9BRSDNxXuUhIH5tTNVhAxjGboHJ4shRlNaIvnMEUhlXPfUzx4JbwNLV2PnSpvLMAUaBofPMxjOKDmGcplnRH/3htKS80WazXSS4BoHFHVBjq/nOLav+buOhYf+HM8KgaUby9/14LdHl8FfKdLPaSV4u9voXU22zj0UtSafGrsewtsAvcqMjY838vfxwRFQ0Tvgga2/spKX2A9</vt:lpwstr>
  </property>
  <property fmtid="{D5CDD505-2E9C-101B-9397-08002B2CF9AE}" pid="23" name="x1ye=27">
    <vt:lpwstr>nfaQHo2hQ8tlPx3Qs+6TL/KUFYFyx2MmxAimTeQ1u8lbb8M9mNOgyiYVI0TBMD8rszZdLM00Xxp0hkMhW49y+kikYyqtcQ/5Q6ISCqESmcJUw5jLlZuc6GLdHm4ZMNvf0B6/6vohOvZ/VclUTlONbHxqWaBUMtxH29UAxHe9S31CC0TrukgN/B+qgjoLg0um6oFl/ioATYJs07310MHoepfN0JPMC/iJbx2BJUeJ6ZSiu9l8S39SfDh3oa/dz1g</vt:lpwstr>
  </property>
  <property fmtid="{D5CDD505-2E9C-101B-9397-08002B2CF9AE}" pid="24" name="x1ye=28">
    <vt:lpwstr>Xz2j12UmdMmJVnNyhlCrFaH/cNwvMiyRPboxYfbPOkz5TaP1INseqqeO5ypy55hMwRRbdS/piX631o4N8lY33xyiPNE/SVe8lf0LZ+gaQwM2sMdUFs1EReD+zrIO0xLqVTePDdjcos8QW4pEejlja/Jruh9ofn/YUxJA/DQqtXUfSv3xywAv6DHB/d1g3RICv3pOCqIDNbKMbSR0eUv3i/dv+T1qfroEkkTDuFcYqcRvGX20KcLlXjjE/7s81D5</vt:lpwstr>
  </property>
  <property fmtid="{D5CDD505-2E9C-101B-9397-08002B2CF9AE}" pid="25" name="x1ye=29">
    <vt:lpwstr>vdr7Lsv+4g4PTP5iKeKPm/gTMoTEzVBKFslbebhjtL6ZUDxzLVoM4ERd8STGJDJE7mx7ieKC7a/7oF3iP6aD6Wt+MroPIgcR0kRDN4PHTrmUR4cGCJndKEdff7e7P0pmSGvgu5g+ZalMZ7DXqwf0a6HoYqOXkJi7rY97VygIKFA8QL4SMf3LUt64wbYt6Z0ns+Ef3M8aKPrudACwbHykNFYfvs+36uM2o4sWO348ZpaxYTeGTkktzj3mMTEaE6u</vt:lpwstr>
  </property>
  <property fmtid="{D5CDD505-2E9C-101B-9397-08002B2CF9AE}" pid="26" name="x1ye=3">
    <vt:lpwstr>gqBROUeQbInOVKt2vkS7FiJHJaKMqOJ39B6qeRTf3NDTW/U+JFIOa4z6n8jepiDoRyossZlDi/JMI1FeiHi/ObgbKtxDfXxtMcZJ9sUYlj8XauTiVTheiMApD5wVz/0HjV1BW0LX0kgwBFq+7Ua++CSoiK1oclsPEu/MI6H8x4AzAGPs8/s8kGF335i4PCzKs6mkU/LejDVsr/P60S6oV14TtaCWizX2ywAOS9FAkJbxhjOQd8hrW/FaUkZI3FF</vt:lpwstr>
  </property>
  <property fmtid="{D5CDD505-2E9C-101B-9397-08002B2CF9AE}" pid="27" name="x1ye=30">
    <vt:lpwstr>1cB/60JF1KbvHixNi+voy1heCtYws7HczFlBEZ21WEXgN41lKnq5kgIK7UN2oDtK6GhxBScy3nP8J1H+1oNCnl7JuXrURESv6nk9gJpmKQYxpMXUdu+HIgGEffekYI3HiuMLom1ucR+t1PSNPnjoowav9MlJJ5jz+BEnaC7klzI9T0IKLr2A35RxvF7wmPFCYldopkubq7qcLTlLaKmVb8blNtD+LxRD7z/PCLwXmEgUvRhJhtpCa1fPFJrgh8B</vt:lpwstr>
  </property>
  <property fmtid="{D5CDD505-2E9C-101B-9397-08002B2CF9AE}" pid="28" name="x1ye=31">
    <vt:lpwstr>nexn44TIiTSOZuCjA519m3LHewcChdn+LehFTrztMHqcPjtj3Pr168E0lIhG6JRNqesRJ1BftRf2g3gWbetXX/nTZMkzbXdb5M39PzzxqYQMbFr4NTrr/DyTbkpMY6yaIdf3AXn6BHhtFf/4+ERPa9Xx4E1/RH8aLoPQI4/J0RADdChl6odoFResCJoIuTzh1CAPPnrqggUVo/R+qzceWDVO8Ob6NRkNWTYAUEAEbgHeX9NqjJP//xoREMi5xVu</vt:lpwstr>
  </property>
  <property fmtid="{D5CDD505-2E9C-101B-9397-08002B2CF9AE}" pid="29" name="x1ye=32">
    <vt:lpwstr>uHeDQ+1GTxXhJn1t7YC/vu8AkeS+VD7Eg3GUVOrzE7rKbdtDN5inv9h6e2hgfvZMZWpVHP59e+zYbYdHpAlCX2AA6j0wP/ODgKttl3cgZflkkFa3VOvHYiHwDReImswrEBWjxbVTpvk7m8wlUXsR3tHoIOQtZY01rJ4PhN/8nKI+AJW6LfMTQKypcsOW9cJKArLWY6L6sHhsVuvjMkpZWVoriHRhOaSy5Y+OG8KEnY5QiE2049L64AvjC5Czaiv</vt:lpwstr>
  </property>
  <property fmtid="{D5CDD505-2E9C-101B-9397-08002B2CF9AE}" pid="30" name="x1ye=33">
    <vt:lpwstr>+UsnApDigeddaS7Kh4OZR0ZTnqHvcOkFfon/vhhyCaMdIK/cHJRSTonjiEPlO3K4+dEHhhYw4e1gWLAJs9JvBv26Umd4Cu9wX8sl33id2+TBRlL40muh+7HguuwWkE4PfJ0t4Lj+VUQRk/cGmmL/U5argrP6c5PNFuBB1VnDfh1n/HoBb8R/KDmlvW54571P0R7rvn7UZwUTpnOSH0sL2jGwud8w5ZYkX0uRCPpv1YdaS2J/SOcrfRyRkV/laWb</vt:lpwstr>
  </property>
  <property fmtid="{D5CDD505-2E9C-101B-9397-08002B2CF9AE}" pid="31" name="x1ye=34">
    <vt:lpwstr>NNsizBH+vha+Yz1rp7frtI+GBm8pxa4HD4vjoS3fu3O5Gpp/BnSEZXZ6oiNplI7izMhGzImKboeg6l6CPlpPjfHBxPnQKLB617zYR9RJRIPDZ/mxIFGJOCW3d6eteztLr1nXFg7hmgsWZ/DHUYrcf3/TxPKpHib7gvuMkfwaOIzJSdgjm0r1YkS/MXQGUEK5jjrBg8er/DzeEalTFvmjbuQu+GzU6N/Ku9q+BSJJlJhFFgQOCxPZeMwqZohbRlu</vt:lpwstr>
  </property>
  <property fmtid="{D5CDD505-2E9C-101B-9397-08002B2CF9AE}" pid="32" name="x1ye=35">
    <vt:lpwstr>38UT78LpGD4vjqaitegbpk8BgFVo22kF9dq56kvbmbJJRqH4iS5xjWxzo+eusx/IEx/QsajrLJ4vQD2pg3Wgx7lc0ywx/l3mUprU6fbprq+AOXUgMHQuxeCFX+lWa1J/KDsSvz/MnM7QYr+/7X7xkjK7zKIAKRfn203yqLQ6bkcS/8TKTGGaFALNR+UFB3uWj8kHry2fPEIiZkcnImrLE5XSStPlHJQLhA3zKIi1858+kls1Dt2dRmMWzaVxasp</vt:lpwstr>
  </property>
  <property fmtid="{D5CDD505-2E9C-101B-9397-08002B2CF9AE}" pid="33" name="x1ye=36">
    <vt:lpwstr>HNIRqv41s1qindwmDVBEmqQ0G51N/BkWgnK3cZdNOM6t2nyda3O3ZoFYt0p7ycs4KF7PkB5TSVF4jkdEl3Y5dNdyPIZ+1lvbAbZjv47rrKhm1FkmUMgqL4jglMDmzyikpuEl629LHmKx0R+ixLxMwvHscZM0oGlr6z9qVB9HzOnR4t37B4OPxNBzZtXQnWa9CaW2lKlimGNzvE/pyYKwO6pjBT87ieza7TBPgtmrCGNAZTyWIYcsudE/eFm/AJX</vt:lpwstr>
  </property>
  <property fmtid="{D5CDD505-2E9C-101B-9397-08002B2CF9AE}" pid="34" name="x1ye=37">
    <vt:lpwstr>5QnF3h5wzxgO92cb4LsPdI1k6U5nJnz66xEtG/Qik6761E6RTOx3jqSP3pF8ABh4wxN+Cv5ckI+8ITeXlN6X1+lMc52YC/IbUdggwpo5cf4CB3+6VCGWMX0/cJnTg2NQapVBzZ2tL0JArgnib22BMbDhHRn7w7KrCVbZUmKXLlH6yVNFVFIYxGQMEztl43mE4RHJqvWgvl50B67C2pLN9RWbCnzZFX8tnCARgmcu9YR92kIpgVVQKyP7p/PWge7</vt:lpwstr>
  </property>
  <property fmtid="{D5CDD505-2E9C-101B-9397-08002B2CF9AE}" pid="35" name="x1ye=38">
    <vt:lpwstr>leFIRN9Ps0ku+gMWeqWpmXy5DeEMO9tERiCk63O99GxzdezO+SQkapNd52Kj/Mfc8+vH748x3EUKc5v3+h5a8ub0tuqEz7SYdaTrIBr8yBgdsxAD6wLUmJuAKLkVzz9WWZ8+Y2W9R01+umWKzH8cPK8MLIh6XOJhhP9CiWMDr4AaUiUlClE0UN8dtYD+zUd0v+dMckhZ4Ce5qokr3bhB9piUaRSqE+/fnklwsRNECmtw4TZgimgSLaLJNIrEDnu</vt:lpwstr>
  </property>
  <property fmtid="{D5CDD505-2E9C-101B-9397-08002B2CF9AE}" pid="36" name="x1ye=39">
    <vt:lpwstr>4xOI2scW6uDG/yqn3T0WUXphHEiDbnyV2qR+pRZXSleXiRp9DenV8ylITvmdCnXtM1TcKGRy8/RgIz82yQDVQ7zaUWAIuC/wyXMHyHUAomD4l8NFz2QAvKKdGZbCEbMqysdKeBxgDNNZsHNQ1Tn5/fxmJPzRIKtN9OM1jb6eFOyBXGBkia2Lg1GUY8Oq9DhP5fFzq2WnsBStFLgX5VSqVHDai2ylWCDd3uIPtKjalGMcmlfwkwF9rB+nXclBKnt</vt:lpwstr>
  </property>
  <property fmtid="{D5CDD505-2E9C-101B-9397-08002B2CF9AE}" pid="37" name="x1ye=4">
    <vt:lpwstr>av/slH8U07SLhtyKbwjcMogYw1qkO8Ox7iAwcYYHd2Ve3pUgQ8kJ7G+7o99quQfu30NKc6obICeFlIV7KphP2GRn+qBQ/LhwUfC8kmyFK23qa56xRFK7BFxYchqrWTGOvaAMdGa1SFkjWv3IA19ou7g5WRIVJOpiGSblKeHp8eVEugW+3aIcWpzjO9gpm2EzUx7EsUV/6ITmFNxfjvAKx/xu2Fynrtlfx+U7PVJWJjh7k0pFtd8+xC/8fehRt/G</vt:lpwstr>
  </property>
  <property fmtid="{D5CDD505-2E9C-101B-9397-08002B2CF9AE}" pid="38" name="x1ye=40">
    <vt:lpwstr>yeVNwVu9ZxA+/Tw83WENvCMF3dFI6kragweKH2+4EK6/sFHPwwFNHv3ZjDLptV1+N0+CnzAyWJCsxkCOMCe8jij8plg/Tajjb5uc9f0+TeUPwvOy8rOGfNHPmrYdHtwp30L2r0Qeqj2RLN1SkvxYVh/SgaWXYvanrJk4WHLqLsTU1NFBJkZIeGxPznH4eXGZz/MISSLQbHpjvuP1a8xHB98A+hRLWRrxLGBxDoW5/hQ66IYuqQ1CyLINXwvhn2x</vt:lpwstr>
  </property>
  <property fmtid="{D5CDD505-2E9C-101B-9397-08002B2CF9AE}" pid="39" name="x1ye=41">
    <vt:lpwstr>bFtXg1fhrEbD6adiVdx/C8OslbgzcU0g3gS6yFDWFlG4BFo2YZW2zHdwfJ+T5NSCXea+tTHVnQNIAAgnixCxY38xcr/ab4aIVlSbEQNjJmWW5ZGHCo6jULmwB8XzhXj41MPY6kpEDtupVbLM/uPk4LH2qn5MQ7EQu3/t3UG9ykuHi0TuHy1U19JHlSkC82yhbfQYH/13FIZ6IjKxgrOkxD3uRtoX+NhmjSU9TmuZrB7X4OasqjuYjw1bYj42qtb</vt:lpwstr>
  </property>
  <property fmtid="{D5CDD505-2E9C-101B-9397-08002B2CF9AE}" pid="40" name="x1ye=42">
    <vt:lpwstr>24u5lgZzpb6LBoaD/8A2na8XcjHDkmEY4Bg0Np4k0SOHiJnddKUl/V2nro0LR0384yInfoHAXWsSAN4DY6roo/BRhDAeYx5XCUNZeUmEKu46JVZ+XnY3uRKVlc8vfAx8JL6/SjW1UioKuO4MfBfmfHJYmzHcascbYTvdaiO+/tVX4gxdtMHxtHDlDvpLW+gOlp7iX02QIhhS4hTd5kuFBifGVSiAHXfbh/7e957a0lldt8oyjgJurJdOmClVFVV</vt:lpwstr>
  </property>
  <property fmtid="{D5CDD505-2E9C-101B-9397-08002B2CF9AE}" pid="41" name="x1ye=43">
    <vt:lpwstr>Ffr8KpD0PVTtOf2vN6agl4NBTHsqUzQwizQ9g/FiShWlIstDjcwf1z1uCQrJVFEB2WJmK1+JcMOlhMM8eOeiOlmVPuAku7+JO6fGvddpN2bzkS2W+6RdJMy4eN4aLYtsk/LUUmUFXgZyry/o06hFLlt1aOSxCAkKK8h9KUJ9wRq1FybiHSUu7EH0dfbG/Qjz93LXyrjftGUR2xnEOeNFIImf5NKAtnSWZLq6QGVNBT199BIYxqmXOJHUauBXnHH</vt:lpwstr>
  </property>
  <property fmtid="{D5CDD505-2E9C-101B-9397-08002B2CF9AE}" pid="42" name="x1ye=44">
    <vt:lpwstr>b4Jv13G1OUy46VT9b/54mDvgHmZojA8WYcyeDYnEQ3MH+UeFMEFbEpCUz50g7/HDF5ZIc+XjPC2sfeqPcxT1tHrWZzq4j7ceIZc65KNCzcUzz5IziXUMoKG11zH9IkpPgBnWD47lvYmCaz1hCLqd6dQZ1XaGWrVnwPeSpFyRIfSXHICPduK+gIlzh48m/xblW4/ps+aui+fHx1ed+fRYv7DVmlMkL72HGGjX2uTevtWkpQ9PXL4ZMnV4laRbC7T</vt:lpwstr>
  </property>
  <property fmtid="{D5CDD505-2E9C-101B-9397-08002B2CF9AE}" pid="43" name="x1ye=45">
    <vt:lpwstr>ssfi3xO5FfzP0dExDWjQF8TVk27VsDnzM+hEqQf1knDc8Rs2rEl7ofCgIUMNsI/gN7pda1kfhYTOzf586fv9Qz1zi2tBeWHiKptv81ziGuWdLfyai9LwVs9aiv0VSYM0jqmpWIf8snyyuWemHklm/Ah762KbMAygMgO/CCQCF7/eOZMsx7yf1hxW/MCMBGzwTZIC+vgebcsitUIiCIA2yhpF9sbSOCtS5nyvniXQTCtbMdd7mBRpVOnTf1ggWIV</vt:lpwstr>
  </property>
  <property fmtid="{D5CDD505-2E9C-101B-9397-08002B2CF9AE}" pid="44" name="x1ye=46">
    <vt:lpwstr>eSM0O9Ld5ZBQWaNkBtozdCPyPlXeO3M+5+WglL8h+nOsiaj6LkCubfYIv5ZvrO79JXBdCtfTGMuROdKJW9pD9ZLA48s5iu7FIy1D7qrWSa6EXk7OQaltbJpF1tBv7bFUFd31lIO6rnSF7DQOdoHO2JSXqoz7p8xdAzS3OgRcyk27lEMlvM6hbHNtXQBhXbImjuyCO17ArgZqxkIWKoaNzrWmDRcyifPsQLM8fxYZwkXb6/J9w9i9/es7KGTD3SX</vt:lpwstr>
  </property>
  <property fmtid="{D5CDD505-2E9C-101B-9397-08002B2CF9AE}" pid="45" name="x1ye=47">
    <vt:lpwstr>yCECNlmDH0wY3nTaUxSaeVWR6gs2u62eiVDmGL5Mx/GFZ4/CTX0uUK+oDaDAljNLg4/5tcn3/7jVew51fQuXhK/ciVbwl3nU51xMkiuS1SH/ojSkX/jUWXgLbG/7sNCJXRjorMESxtEq1vfExdORgRaGzsCOxZ6T2IwTQWP9IXyHUB/0Fb0LJXi3lQHfjN7NRBjY8H6U5lGcHFHeHq7IJeqz+sUoFQZURYruR3SNPJgzooDqTuQz19W1vkrR5QW</vt:lpwstr>
  </property>
  <property fmtid="{D5CDD505-2E9C-101B-9397-08002B2CF9AE}" pid="46" name="x1ye=48">
    <vt:lpwstr>TdmK1rFWu6Mk6t5qPQNgYoccAC8mphx7PR8KyGAZcAlsSGxQmbPXJ9iLV0TTfCMkBmucUdb3lSKcsdjnRTJru1hn7UbCOy+ESwly1etYfnmP8Zj4YzMLkk4fvbMEHQm/7cVwyFS5CdMohSq41wNrzH9/G542b8MEFAjn6/nHWBuArCnLWSpjGME8Qob7x9HImHxrrD6yJ6WkDY5sIKOtzzIxCVwUSVC1f7nobwEjyMPHKym9O8dHNLcWAU3mGuw</vt:lpwstr>
  </property>
  <property fmtid="{D5CDD505-2E9C-101B-9397-08002B2CF9AE}" pid="47" name="x1ye=49">
    <vt:lpwstr>OF5giEI1cOLa/lHSpFZcovAKQzcVlM7KxtYAK5shbz47h9lMowqD3QJIq//GDm/O7nz89f8PRitoX0VSex7sDRWRQHQBNCO26Kk2Czzi2cJ6lWn4hjeZfD4O6kho4+GVT99LfwWqQVYFq+gCI7RFN9f4B7CsV9iMSy9/1l7TZvKMxv2n8B7RKHZvDZ2IBHXewQP4I4ugHPukxL23UvyhR4I+ZQK4veJJvba13xAsl5D9sHsD4wKCHDTDxSBv/j2</vt:lpwstr>
  </property>
  <property fmtid="{D5CDD505-2E9C-101B-9397-08002B2CF9AE}" pid="48" name="x1ye=5">
    <vt:lpwstr>/2S40szkSGJvomS6t98ILFjGc7ldoOa4bOQ+3EOjmVomArnix4z4d6w8bvyNq169lJVVJl9kJLwehLrRDyV91DeSgvguDdXzKSsi1mtONFTV24VKNJFfRVzgsro79uULPJkd+Cqx97mOEUOHNe/smENWuhZwPnDPMhTR8Frz3S6dfCPyFnt+Vxj6In3Cq4S4vxI50NhIdT7rVGreY2a8kzY3tYuB6p/gpz+QTYLrM/v6Is1a7hYORBtJo8qYm/O</vt:lpwstr>
  </property>
  <property fmtid="{D5CDD505-2E9C-101B-9397-08002B2CF9AE}" pid="49" name="x1ye=50">
    <vt:lpwstr>HemZ4qLzsQAyD8b/LjdzgEG4r/0tL6VAJed1UDig2NslTMiLCCED50gOx1hF9WN6KRvKvfAmCmd3CrWmn+l3be9OK7igKtE0f39s0E7eOCa/CoyQmYy8M5lGKxbcF1o5Sdu2scJLOdDaZFrL7sbxeceiKNqmtkqyWBVuR7rXm24MiMIYbCDKZZFSdRN69ljylaTiGbVtmlyD0uf/kDy/D5O3neQ4skLi8E3ZyuECE9guh4r7c3+t1s33o/Uof9d</vt:lpwstr>
  </property>
  <property fmtid="{D5CDD505-2E9C-101B-9397-08002B2CF9AE}" pid="50" name="x1ye=51">
    <vt:lpwstr>sStDb0vQfJJtKEUMw7ivurZTEt/75RDCnyg8WI1NP5H0YzFVzIzc5qb26fa+5VcW2gB7qqv4+JWFe4fmOFsbbTMfcEc8ohhgCheqrntxBxDwlgqzQIg31p8arHhszDVYnHfwE7emcjM3hGtFldXs7dXYnGg8BmIcFcixYKCoW/uKHJkCmuwqvvk79q190/1xbLXyrunXyjMhe8PNM0hxPh9QFYTbcwTFyveOsshCL0dlVOPOihlpLLqmCiCtZa/</vt:lpwstr>
  </property>
  <property fmtid="{D5CDD505-2E9C-101B-9397-08002B2CF9AE}" pid="51" name="x1ye=52">
    <vt:lpwstr>4RcvrQvP0UwHrHF43fC8DIYDKxAZzUvqh8zQeshP0J5v0Q+65OKD1/kzFn6B8Xz2U2gGItH4Pju7G9kYdx4kW2aizRiN4QHWT68ZyPKvbiKDLsp4KqfgAPhRwsZ2C2skzX8nREhg8eLNH2L8XoRrn05zAjnExOkCghoUi4GD4cdiyegsbSDM3Ytdn0yD6oBWe7nroQBCk4L7mTPDup6p4BgxANNMPqPeZs0NFU9tPrp5FfiQyTjnCfUJacryoAI</vt:lpwstr>
  </property>
  <property fmtid="{D5CDD505-2E9C-101B-9397-08002B2CF9AE}" pid="52" name="x1ye=53">
    <vt:lpwstr>WVAMia+J7TAVaAPFCfH+wgf9xkIwswTQGJM7XzItZ99NmHeeZpqNEsqLp3B/1MrcPPPYiw2l8o0XRyfuR1RFS8JFyVFNo8oIGiWr+HEbYI38QKMeI2TxPRfxt+GnQUborenhHGY1rqvxjDV4Cr/vzV2EKEOFw1NdXbgaPdpAxnWTy/IIreY47J4CerLbNcn86oYo1iamsYPqEIJsbFt8EK3xtdp4pCAhy0yyrFKMkrgaBVTWciSYFNaOzqbvMj+</vt:lpwstr>
  </property>
  <property fmtid="{D5CDD505-2E9C-101B-9397-08002B2CF9AE}" pid="53" name="x1ye=54">
    <vt:lpwstr>f9/emIJ2RY9str6QhWg7wVvcRD3TN2AbyK8/yMjynjfkkdy71muEd9Zk+SYvRKdGpmM0ub574TW651UL06XtxnCvuz4RljVa3WtOln1ew3eL8OwY9fJa6VLwBKYhkyPnyQfP1UXqH5ssR3ypOfQ2gUBke/cHiKgaL3DuXfOSxEfFO3u4UusCC7dgSuIsTKEZq2JAgEvKi54Gtql1F60ACr7AOTRERQvUH7P62Dr0L5WrRcgjErFD0ZZv13eRX2h</vt:lpwstr>
  </property>
  <property fmtid="{D5CDD505-2E9C-101B-9397-08002B2CF9AE}" pid="54" name="x1ye=55">
    <vt:lpwstr>pr7eX//fB0PoZqB4/r2keuoWx6fSf3cGSpQcRBNBr7s4k+h8oNw/ySpbktRu/H7ka2Ej04cNurRzhF2QsXoTvJc5+eQe9Oh+7W6l6WzRNn3y0W/AqRVwFrcyrTPk7OKJQfOn0jfM58ukaIYli/cT2JnuhMDYUL3gbTuBiG65sF0wgvpSAG1yxzx9WXFtzbuuFgU8RFUab/DGXj8qGtp79w3vkMrqi9L5rJwOgEzQ5RoeQeIdivY+B9sVZIprXqR</vt:lpwstr>
  </property>
  <property fmtid="{D5CDD505-2E9C-101B-9397-08002B2CF9AE}" pid="55" name="x1ye=56">
    <vt:lpwstr>BmWxoHi31qn6auADieLcT1Ps8P4SbPmV4mCJ5OkDeSxYiQ5VXUNb/o6g/8xfWYp50JIDiHFP2w50qcjKT/Cb47fStEq8s/xbc4uu9PCKfL/up79qjfeLy0Pw5mUb2mJSDOo/ztM15Usf5GIXRkZt5hZX429pmWtQ/dbFrPbHWDuRVsKNl1TtgAE3UF52VmuOQmPHqMEUL9s3MqEb+mGTvC22904rmRsmhP0S04XNeqeI//aRESTY/AppqtupHcz</vt:lpwstr>
  </property>
  <property fmtid="{D5CDD505-2E9C-101B-9397-08002B2CF9AE}" pid="56" name="x1ye=57">
    <vt:lpwstr>lp0N4RH5pLrYpKELugjJKLZ7mtNunLVzelnRO24F1iipLavW8MAxDEYbGo+16fpDQD8pN7a+X4789UvTTVhO/q8gIrOLjRhVdhfbQ+5prvfLuGgmFmoJJVhUmOsNUDnjG8JVw1AaUUuRFHuNA0V0c4nZpUEZYNv/E8uGu2EZ2v3kKEUZortKRsCn1wEzw9+ByddOVrLrtuyoV//4k1B5/f77+11Ld7YFFElZW5jkWFJ2ALA5jEcVj3uMSM8WT18</vt:lpwstr>
  </property>
  <property fmtid="{D5CDD505-2E9C-101B-9397-08002B2CF9AE}" pid="57" name="x1ye=58">
    <vt:lpwstr>TuUnneqBLZzetv2OX0ZN55/fcEpRxcpW1YvIlHoYJ9f0ufTXVdf0oOWuT7By5/9YmoTmGIoeoYncEstxtICeFVygwPS2artmOAHG9bJ7NLcXVnDzwhlE2zH/ljFr7YW1O1mR/8YSyv00yMluZUZoIDdZMNOgXtBcMJIErOGbeLoqieWKX+vPsRbJevy/N2ms5uf7jUO7elfe/wJ0vTGn/7eR1dPI7JVQGfZSnEiCjgzWVCsZaD4Zt/Vygr3Tylw</vt:lpwstr>
  </property>
  <property fmtid="{D5CDD505-2E9C-101B-9397-08002B2CF9AE}" pid="58" name="x1ye=59">
    <vt:lpwstr>Y5drvn6PXXJp17Kf5u8b0JVP2DPAKIrNY6IUEVBAiBi5BSBbcumlc8bUJoI5U+87VS/6H8Agpjj5DhIFoCa3tzP3DEDTOgrHaKn5pp0ZkDgxQ4x0DVLaQEpApH2quppFXWy/8E18DedFhb7T6EI1Nsb8p9m0pU3eiLX1JNa4cpVZbvRiz/iVlwsv9dbhjxDXifbpw1CncabTOU/U229oEtTIr5Lhs+SruZHGBdZ37856noM1jnK8tX9qO1K5MPJ</vt:lpwstr>
  </property>
  <property fmtid="{D5CDD505-2E9C-101B-9397-08002B2CF9AE}" pid="59" name="x1ye=6">
    <vt:lpwstr>pqCjeiyGmYFvUKBlq+chxFOwDwd8yWWEqyeJ4VWqcvALTsqUodt5vYeIEUEQZS71/3t2e6GOk+s1fJJNV3UdlFsGXJEe9pnp67+cvSzTthu+RPKMmT5cGY07QDYfDau6RlwOu0XvQzX41E7jwE4m9QKwoOi5X+7byn7zCsEG5wgNIWkyXFdo8M4uiUd+JySA3uvfbq2jGmgt3fW7AUpNTs6JcN9FkYivjEdyx6V/hPbDxWeQv3C/loWIIiTOJFL</vt:lpwstr>
  </property>
  <property fmtid="{D5CDD505-2E9C-101B-9397-08002B2CF9AE}" pid="60" name="x1ye=60">
    <vt:lpwstr>X4ZVM2iV8f5nXABX/Erw8FHlJZAl0n8eGSnYT8qwI2IBQOUBJfNjfn36P246h2fyhv77VOlGw/dTIljH02yqDF/sZPYNkum6QuZPaoumxdfOL/lPt9I0Fg69drqcja4Y0pxLSftLUFbjqtSpAxFvyXPqSur0AgPWGEtwpQfSPIFouVl5DSktP/tReBntg/BntIOEINVpF4IF0A6NpblPr0XMMJK/btxmFeECJZI+rtXW73m+ODAyoxu8EeZszvw</vt:lpwstr>
  </property>
  <property fmtid="{D5CDD505-2E9C-101B-9397-08002B2CF9AE}" pid="61" name="x1ye=61">
    <vt:lpwstr>ze6PRnHD7O7+1w4I84v9O7cfHGn9yTqGIUz16Ajbrb2JXRYx5Gy1sFYf6NArr3q1VU1qhRDOaSce4c8rGG22KzYqSAeleZ5y4Eccz0Qb6dgFXQpD5pYVmVCCumkGwjOpI3d9QudSVxigpczdX+9YsubhJO667p20SDNMIRKnGZY6QB/i1e2yIRwqU+tv+40b++LLS49aSdl+LLdcnEfnCs76T6f+E36V+yrI8BJ+catnwIauf1pkFYZVxSlpGoN</vt:lpwstr>
  </property>
  <property fmtid="{D5CDD505-2E9C-101B-9397-08002B2CF9AE}" pid="62" name="x1ye=62">
    <vt:lpwstr>wZLtH9scgPV/AfApqeEFW91cN/yLL1iscLZs2ii46qwBdGrPNTmaktjJlq95ln/pK6vKzBB8T1Oi+ZLZCs8cZpWJTBFp6tNt1D9SOF+KtvnpUQgHqp80B9DA9Q5jBhDi8mYgdttEkgFWixACQ9eT1W/LU0CFNNtOCw5ONA6ThpQ+BsndESe6ud9oJKWdvlTyEr3rTtYegnbt1CpxEuGwITeb+HpzH16fGJGxB+IBx05MLNcvzRhtEtL+Cyk7+E8</vt:lpwstr>
  </property>
  <property fmtid="{D5CDD505-2E9C-101B-9397-08002B2CF9AE}" pid="63" name="x1ye=63">
    <vt:lpwstr>nnmZRQ3c+Bm46RDC/W9xd7JEUtq9BVEYQ/fJk7B1tDHC6gHMvS+B3YsvWNcu8zmYA4kHVcUoj1I9wM6CU+arMdcf6H9EeluB3O56KTepI9hWWWN0VtAhh2P1zotvGeneaN9gIKyIdGOxu3g+gRIzkh2cFx9uiDr1c4AMf3LwVzm/+LbO8JZDMmRojgg7z1Q0FU60fQTE5CA/yPJEtfKaLbVv43CLkmcTo5Vqk5JHYKS3w7z525Qpa/1HRjq3gBh</vt:lpwstr>
  </property>
  <property fmtid="{D5CDD505-2E9C-101B-9397-08002B2CF9AE}" pid="64" name="x1ye=64">
    <vt:lpwstr>BXnbwV1nUo0OCnZTWFjaMgVsxg9sowYnntqlMnEgF2YteA/IgiDqkyw48vn/78cAvnrudPOdyMvRa9hwdw3y701aeQTwH2npw5f7Q6oqPmPJHgsNJUlPC+4v6boxMUR+BpQWFpUM+O3OZHjQCtCwBLXU6Vx7Mlknu6KcM/BNMqEUe7+rt76chWSOPwxNcPKGEKNHoMo/iUbuu6KU/aoAw0+ribyDwPbCaoxfOmlV+oLMV9L6AnBJpawjzoM7S/0</vt:lpwstr>
  </property>
  <property fmtid="{D5CDD505-2E9C-101B-9397-08002B2CF9AE}" pid="65" name="x1ye=65">
    <vt:lpwstr>PmSmQVGd+u8YKQ7qYyUJjuPSLVheyVCFP//+bj1z8I8PN853hAb+hxTEbF/pjkD8CFqL9x1Lxp6bvZk/11zBz83xf5YwOXLECPwqiNeAMLt2/ZxYKfYscft7gdOY6ZL+Mah6bzW/hQzan49OD3HwcM1wKM9WVL38qx/3uvFmxqnSkb2mhH+W33WMSWddoCkpU92Tb7cpjHvShcW81TXnn0oCrVyrrCE/IjuxbrRXqiMTEzKryWf1AqKH/EF6CfW</vt:lpwstr>
  </property>
  <property fmtid="{D5CDD505-2E9C-101B-9397-08002B2CF9AE}" pid="66" name="x1ye=66">
    <vt:lpwstr>/awsqcqtlJTRWHgEIxx1I27uElrxCUI7yHIYAnb964FWDotrM9/4b8UdZ1Jy1VwqQvnlob6SrfmQpIr6gDxZXqj28PWanX5omDv5KbmG0RM+MPkCyQ3/g8sXP3TnnPoRhJG+586DViJbuNDXolLYjVT5/o+ddwnW07BAMAFP0gD0hL6zFK1RgSNb2pIYKq4dLh66+POGetTUWu9gY/tn001x2wjVN7i15E3vyspGpHWWliDY/co3rrFpFjvjofZ</vt:lpwstr>
  </property>
  <property fmtid="{D5CDD505-2E9C-101B-9397-08002B2CF9AE}" pid="67" name="x1ye=67">
    <vt:lpwstr>nkha6QPsIJeno412F+atEPGyMe824YFbRsKWkknKX+2wIpdnvWHX5BzXELmz/1MZXiiaxhIb+EkXJSQbrVZ0CaAuhhoXZreviK4PDXMul74ErfJUEJi/VrHfuGUv4JMYAtlf5YsF+/+brSFRfpIZAbqdQOr9DvKfr3Xr4yRg8nizjSFaRmVXo6XVTh+N7WfbK+Z44tSoM18cDx6wQ6gD7Q2h2/aS0IEwvx0eaMrQHRsvpNzTTgO9ruGNbt9/tkJ</vt:lpwstr>
  </property>
  <property fmtid="{D5CDD505-2E9C-101B-9397-08002B2CF9AE}" pid="68" name="x1ye=68">
    <vt:lpwstr>LfBjAF2oAmcY4kSJtFnUBtkzRr/yPl3bBGrRt1Oj4lw/sLVFjA3GiKwKZvgfk+x+ViBDAAA=</vt:lpwstr>
  </property>
  <property fmtid="{D5CDD505-2E9C-101B-9397-08002B2CF9AE}" pid="69" name="x1ye=7">
    <vt:lpwstr>NUXR7XBnFXzg72ata6qCvkXKB9VLPS9bz6ZXKHXitBZmaspUP8cJ8hgLSb93ngi7hZ/LaFe8IK/V1CxqLnPT7hnyk7yWbOoNdwbAUIw4YWuzUzIq9GvTkV+pDgzUX248JSgzol3NEtthy/GClBAJNOP2A/U2+6V1n1uhe6ZYzg0+BAkQAbrVbsdUGsiKPQrcloTlFKr/3rzakQC3INcT/Z05dm5SxfE7DAsKmUfSPAze6ppvnjc3PemLWft8qYc</vt:lpwstr>
  </property>
  <property fmtid="{D5CDD505-2E9C-101B-9397-08002B2CF9AE}" pid="70" name="x1ye=8">
    <vt:lpwstr>DykSqxZ7OQfqO910TtsrpiNOkJKWmfU1PH2OV6Yu4OiFS3TzidUoNg9JCgZ06F06QEp82EvnAS/W/XoZEkdKZigM33/KMt372uqA9ZtBpHm/1BNLvaKuZ6rdt6RH8be64yEFhpWXs5KnZUcFM+/el3GXkcbkqE5VtehjHUH252Dtyiiob2qqWMtFsyb5h7t75/HNyiW3gZtjiUXRftEaVXDCqs/jKJ742179IrVjBnn9LLv4Wi9zBxQxSLbXFLg</vt:lpwstr>
  </property>
  <property fmtid="{D5CDD505-2E9C-101B-9397-08002B2CF9AE}" pid="71" name="x1ye=9">
    <vt:lpwstr>P+ayYrXSaPS+Ff/o+yqhXv69XmWx2tr+Zr71VOsmM+msV66xsjW6TXipVX0Dc3t+G4hegmvLJ+7udFWI7ihZwYw3ZM0oU5Yx+5pvgz440Xh4mnUHR1Xx9CIr9ZfK7jdyJmdMhivz0djK08lf5efzfss2Cra/X3wg9v29Fn5h63Xm+MLPOthG+6aSqasBWS3z3SZ0uQq8Vua4hnjgdNjhwRbiLLabMjtq5bNoe1nVWSR7Iw3ngJrBwqpq5wPI7kX</vt:lpwstr>
  </property>
</Properties>
</file>